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82AB" w14:textId="77777777" w:rsidR="00031FE4" w:rsidRPr="00DE499A" w:rsidRDefault="0034110A" w:rsidP="004834F3">
      <w:pPr>
        <w:pStyle w:val="Header"/>
        <w:keepLines/>
        <w:widowControl/>
        <w:tabs>
          <w:tab w:val="clear" w:pos="4680"/>
          <w:tab w:val="clear" w:pos="9360"/>
        </w:tabs>
        <w:spacing w:before="160"/>
        <w:ind w:right="-270"/>
        <w:jc w:val="both"/>
        <w:rPr>
          <w:b/>
        </w:rPr>
      </w:pPr>
      <w:r w:rsidRPr="00DE499A">
        <w:rPr>
          <w:noProof/>
        </w:rPr>
        <mc:AlternateContent>
          <mc:Choice Requires="wps">
            <w:drawing>
              <wp:anchor distT="0" distB="0" distL="114300" distR="114300" simplePos="0" relativeHeight="251659264" behindDoc="1" locked="0" layoutInCell="1" allowOverlap="1" wp14:anchorId="2EC49D48" wp14:editId="598DAFE3">
                <wp:simplePos x="0" y="0"/>
                <wp:positionH relativeFrom="margin">
                  <wp:align>right</wp:align>
                </wp:positionH>
                <wp:positionV relativeFrom="margin">
                  <wp:posOffset>104572</wp:posOffset>
                </wp:positionV>
                <wp:extent cx="3798570" cy="760781"/>
                <wp:effectExtent l="0" t="0" r="0" b="1270"/>
                <wp:wrapNone/>
                <wp:docPr id="19"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8570" cy="563271"/>
                        </a:xfrm>
                        <a:prstGeom prst="rect">
                          <a:avLst/>
                        </a:prstGeom>
                        <a:solidFill>
                          <a:srgbClr val="73C20A"/>
                        </a:solidFill>
                        <a:ln>
                          <a:noFill/>
                        </a:ln>
                      </wps:spPr>
                      <wps:txbx>
                        <w:txbxContent>
                          <w:p w14:paraId="71382236" w14:textId="77777777" w:rsidR="0034110A" w:rsidRPr="0034110A" w:rsidRDefault="0034110A" w:rsidP="00031FE4">
                            <w:pPr>
                              <w:jc w:val="center"/>
                              <w:rPr>
                                <w:rFonts w:ascii="Arial Black" w:hAnsi="Arial Black"/>
                                <w:caps/>
                                <w:color w:val="FFFFFF"/>
                                <w:sz w:val="6"/>
                                <w:szCs w:val="6"/>
                              </w:rPr>
                            </w:pPr>
                          </w:p>
                          <w:p w14:paraId="1185708D" w14:textId="77777777" w:rsidR="00BC1397" w:rsidRPr="0034110A" w:rsidRDefault="00B0589A" w:rsidP="00031FE4">
                            <w:pPr>
                              <w:jc w:val="center"/>
                              <w:rPr>
                                <w:rFonts w:ascii="Arial Black" w:hAnsi="Arial Black"/>
                                <w:caps/>
                                <w:color w:val="FFFFFF"/>
                                <w:sz w:val="32"/>
                                <w:szCs w:val="32"/>
                              </w:rPr>
                            </w:pPr>
                            <w:r w:rsidRPr="0034110A">
                              <w:rPr>
                                <w:rFonts w:ascii="Arial Black" w:hAnsi="Arial Black"/>
                                <w:caps/>
                                <w:color w:val="FFFFFF"/>
                                <w:sz w:val="32"/>
                                <w:szCs w:val="32"/>
                              </w:rPr>
                              <w:t xml:space="preserve">estate planning </w:t>
                            </w:r>
                          </w:p>
                          <w:p w14:paraId="473B794F" w14:textId="77777777" w:rsidR="00BC1397" w:rsidRPr="0034110A" w:rsidRDefault="005A45E5" w:rsidP="00BC1397">
                            <w:pPr>
                              <w:jc w:val="center"/>
                              <w:rPr>
                                <w:rFonts w:ascii="Arial Black" w:hAnsi="Arial Black"/>
                                <w:caps/>
                                <w:color w:val="FFFFFF"/>
                                <w:sz w:val="32"/>
                                <w:szCs w:val="32"/>
                              </w:rPr>
                            </w:pPr>
                            <w:r w:rsidRPr="0034110A">
                              <w:rPr>
                                <w:rFonts w:ascii="Arial Black" w:hAnsi="Arial Black"/>
                                <w:caps/>
                                <w:color w:val="FFFFFF"/>
                                <w:sz w:val="32"/>
                                <w:szCs w:val="32"/>
                              </w:rPr>
                              <w:t>Questionnaire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C49D48" id="_x0000_t202" coordsize="21600,21600" o:spt="202" path="m,l,21600r21600,l21600,xe">
                <v:stroke joinstyle="miter"/>
                <v:path gradientshapeok="t" o:connecttype="rect"/>
              </v:shapetype>
              <v:shape id="Text Box 164" o:spid="_x0000_s1026" type="#_x0000_t202" style="position:absolute;left:0;text-align:left;margin-left:247.9pt;margin-top:8.25pt;width:299.1pt;height:59.9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" fillcolor="#73c20a" stroked="f">
                <v:textbox>
                  <w:txbxContent>
                    <w:p w14:paraId="71382236" w14:textId="77777777" w:rsidR="0034110A" w:rsidRPr="0034110A" w:rsidRDefault="0034110A" w:rsidP="00031FE4">
                      <w:pPr>
                        <w:jc w:val="center"/>
                        <w:rPr>
                          <w:rFonts w:ascii="Arial Black" w:hAnsi="Arial Black"/>
                          <w:caps/>
                          <w:color w:val="FFFFFF"/>
                          <w:sz w:val="6"/>
                          <w:szCs w:val="6"/>
                        </w:rPr>
                      </w:pPr>
                    </w:p>
                    <w:p w14:paraId="1185708D" w14:textId="77777777" w:rsidR="00BC1397" w:rsidRPr="0034110A" w:rsidRDefault="00B0589A" w:rsidP="00031FE4">
                      <w:pPr>
                        <w:jc w:val="center"/>
                        <w:rPr>
                          <w:rFonts w:ascii="Arial Black" w:hAnsi="Arial Black"/>
                          <w:caps/>
                          <w:color w:val="FFFFFF"/>
                          <w:sz w:val="32"/>
                          <w:szCs w:val="32"/>
                        </w:rPr>
                      </w:pPr>
                      <w:r w:rsidRPr="0034110A">
                        <w:rPr>
                          <w:rFonts w:ascii="Arial Black" w:hAnsi="Arial Black"/>
                          <w:caps/>
                          <w:color w:val="FFFFFF"/>
                          <w:sz w:val="32"/>
                          <w:szCs w:val="32"/>
                        </w:rPr>
                        <w:t xml:space="preserve">estate planning </w:t>
                      </w:r>
                    </w:p>
                    <w:p w14:paraId="473B794F" w14:textId="77777777" w:rsidR="00BC1397" w:rsidRPr="0034110A" w:rsidRDefault="005A45E5" w:rsidP="00BC1397">
                      <w:pPr>
                        <w:jc w:val="center"/>
                        <w:rPr>
                          <w:rFonts w:ascii="Arial Black" w:hAnsi="Arial Black"/>
                          <w:caps/>
                          <w:color w:val="FFFFFF"/>
                          <w:sz w:val="32"/>
                          <w:szCs w:val="32"/>
                        </w:rPr>
                      </w:pPr>
                      <w:r w:rsidRPr="0034110A">
                        <w:rPr>
                          <w:rFonts w:ascii="Arial Black" w:hAnsi="Arial Black"/>
                          <w:caps/>
                          <w:color w:val="FFFFFF"/>
                          <w:sz w:val="32"/>
                          <w:szCs w:val="32"/>
                        </w:rPr>
                        <w:t>Questionnaire</w:t>
                      </w:r>
                    </w:p>
                  </w:txbxContent>
                </v:textbox>
                <w10:wrap anchorx="margin" anchory="margin"/>
              </v:shape>
            </w:pict>
          </mc:Fallback>
        </mc:AlternateContent>
      </w:r>
      <w:r w:rsidR="005E3BFC" w:rsidRPr="00DE499A">
        <w:rPr>
          <w:noProof/>
        </w:rPr>
        <w:drawing>
          <wp:inline distT="0" distB="0" distL="0" distR="0" wp14:anchorId="3500C29E" wp14:editId="551E8A7D">
            <wp:extent cx="2806810" cy="808404"/>
            <wp:effectExtent l="0" t="0" r="0" b="0"/>
            <wp:docPr id="687040668"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40668" name="Picture 1" descr="A close-up of a logo&#10;&#10;AI-generated content may be incorrect."/>
                    <pic:cNvPicPr/>
                  </pic:nvPicPr>
                  <pic:blipFill rotWithShape="1">
                    <a:blip r:embed="rId10"/>
                    <a:srcRect t="22617" b="19780"/>
                    <a:stretch/>
                  </pic:blipFill>
                  <pic:spPr bwMode="auto">
                    <a:xfrm>
                      <a:off x="0" y="0"/>
                      <a:ext cx="2913599" cy="839161"/>
                    </a:xfrm>
                    <a:prstGeom prst="rect">
                      <a:avLst/>
                    </a:prstGeom>
                    <a:ln>
                      <a:noFill/>
                    </a:ln>
                    <a:extLst>
                      <a:ext uri="{53640926-AAD7-44D8-BBD7-CCE9431645EC}">
                        <a14:shadowObscured xmlns:a14="http://schemas.microsoft.com/office/drawing/2010/main"/>
                      </a:ext>
                    </a:extLst>
                  </pic:spPr>
                </pic:pic>
              </a:graphicData>
            </a:graphic>
          </wp:inline>
        </w:drawing>
      </w:r>
    </w:p>
    <w:p w14:paraId="0772C559" w14:textId="77777777" w:rsidR="002D1AEA" w:rsidRPr="00DE499A" w:rsidRDefault="00753746" w:rsidP="005B5936">
      <w:pPr>
        <w:pStyle w:val="Header"/>
        <w:keepLines/>
        <w:widowControl/>
        <w:tabs>
          <w:tab w:val="clear" w:pos="4680"/>
          <w:tab w:val="clear" w:pos="9360"/>
        </w:tabs>
        <w:spacing w:before="240"/>
        <w:jc w:val="both"/>
        <w:rPr>
          <w:b/>
        </w:rPr>
      </w:pPr>
      <w:r w:rsidRPr="00DE499A">
        <w:rPr>
          <w:b/>
          <w:bCs/>
          <w:noProof/>
        </w:rPr>
        <mc:AlternateContent>
          <mc:Choice Requires="wps">
            <w:drawing>
              <wp:inline distT="0" distB="0" distL="0" distR="0" wp14:anchorId="32F260E6" wp14:editId="3F966551">
                <wp:extent cx="6858000" cy="626110"/>
                <wp:effectExtent l="0" t="0" r="19050" b="17780"/>
                <wp:docPr id="1277508506"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261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9900"/>
                              </a:solidFill>
                            </a14:hiddenFill>
                          </a:ext>
                        </a:extLst>
                      </wps:spPr>
                      <wps:txbx>
                        <w:txbxContent>
                          <w:p w14:paraId="3B460509" w14:textId="77777777" w:rsidR="00753746" w:rsidRPr="008C79CA" w:rsidRDefault="00753746" w:rsidP="008C79CA">
                            <w:pPr>
                              <w:kinsoku w:val="0"/>
                              <w:overflowPunct w:val="0"/>
                              <w:ind w:right="30"/>
                              <w:jc w:val="both"/>
                              <w:rPr>
                                <w:b/>
                              </w:rPr>
                            </w:pPr>
                            <w:r w:rsidRPr="008C79CA">
                              <w:rPr>
                                <w:b/>
                                <w:bCs/>
                              </w:rPr>
                              <w:t xml:space="preserve">This questionnaire </w:t>
                            </w:r>
                            <w:r w:rsidRPr="008C79CA">
                              <w:rPr>
                                <w:b/>
                                <w:bCs/>
                                <w:spacing w:val="-2"/>
                              </w:rPr>
                              <w:t>w</w:t>
                            </w:r>
                            <w:r w:rsidRPr="008C79CA">
                              <w:rPr>
                                <w:b/>
                                <w:bCs/>
                              </w:rPr>
                              <w:t>ill solely be used by our o</w:t>
                            </w:r>
                            <w:r w:rsidRPr="008C79CA">
                              <w:rPr>
                                <w:b/>
                                <w:bCs/>
                                <w:spacing w:val="-1"/>
                              </w:rPr>
                              <w:t>f</w:t>
                            </w:r>
                            <w:r w:rsidRPr="008C79CA">
                              <w:rPr>
                                <w:b/>
                                <w:bCs/>
                              </w:rPr>
                              <w:t>fi</w:t>
                            </w:r>
                            <w:r w:rsidRPr="008C79CA">
                              <w:rPr>
                                <w:b/>
                                <w:bCs/>
                                <w:spacing w:val="-1"/>
                              </w:rPr>
                              <w:t>c</w:t>
                            </w:r>
                            <w:r w:rsidRPr="008C79CA">
                              <w:rPr>
                                <w:b/>
                                <w:bCs/>
                              </w:rPr>
                              <w:t>e and since</w:t>
                            </w:r>
                            <w:r w:rsidRPr="008C79CA">
                              <w:rPr>
                                <w:b/>
                                <w:bCs/>
                                <w:spacing w:val="-1"/>
                              </w:rPr>
                              <w:t xml:space="preserve"> </w:t>
                            </w:r>
                            <w:r w:rsidRPr="008C79CA">
                              <w:rPr>
                                <w:b/>
                                <w:bCs/>
                              </w:rPr>
                              <w:t>your ans</w:t>
                            </w:r>
                            <w:r w:rsidRPr="008C79CA">
                              <w:rPr>
                                <w:b/>
                                <w:bCs/>
                                <w:spacing w:val="-2"/>
                              </w:rPr>
                              <w:t>w</w:t>
                            </w:r>
                            <w:r w:rsidRPr="008C79CA">
                              <w:rPr>
                                <w:b/>
                                <w:bCs/>
                                <w:spacing w:val="1"/>
                              </w:rPr>
                              <w:t>e</w:t>
                            </w:r>
                            <w:r w:rsidRPr="008C79CA">
                              <w:rPr>
                                <w:b/>
                                <w:bCs/>
                              </w:rPr>
                              <w:t>rs go to an</w:t>
                            </w:r>
                            <w:r w:rsidRPr="008C79CA">
                              <w:rPr>
                                <w:b/>
                                <w:bCs/>
                                <w:spacing w:val="-2"/>
                              </w:rPr>
                              <w:t xml:space="preserve"> </w:t>
                            </w:r>
                            <w:r w:rsidRPr="008C79CA">
                              <w:rPr>
                                <w:b/>
                                <w:bCs/>
                              </w:rPr>
                              <w:t>attorney, you are assured confidenti</w:t>
                            </w:r>
                            <w:r w:rsidRPr="008C79CA">
                              <w:rPr>
                                <w:b/>
                                <w:bCs/>
                                <w:spacing w:val="-2"/>
                              </w:rPr>
                              <w:t>a</w:t>
                            </w:r>
                            <w:r w:rsidRPr="008C79CA">
                              <w:rPr>
                                <w:b/>
                                <w:bCs/>
                              </w:rPr>
                              <w:t xml:space="preserve">lity and protected by the </w:t>
                            </w:r>
                            <w:r w:rsidRPr="008C79CA">
                              <w:rPr>
                                <w:b/>
                                <w:bCs/>
                                <w:spacing w:val="-1"/>
                              </w:rPr>
                              <w:t>a</w:t>
                            </w:r>
                            <w:r w:rsidRPr="008C79CA">
                              <w:rPr>
                                <w:b/>
                                <w:bCs/>
                              </w:rPr>
                              <w:t>ttor</w:t>
                            </w:r>
                            <w:r w:rsidRPr="008C79CA">
                              <w:rPr>
                                <w:b/>
                                <w:bCs/>
                                <w:spacing w:val="-2"/>
                              </w:rPr>
                              <w:t>n</w:t>
                            </w:r>
                            <w:r w:rsidRPr="008C79CA">
                              <w:rPr>
                                <w:b/>
                                <w:bCs/>
                              </w:rPr>
                              <w:t>ey-client privilege. Ple</w:t>
                            </w:r>
                            <w:r w:rsidRPr="008C79CA">
                              <w:rPr>
                                <w:b/>
                                <w:bCs/>
                                <w:spacing w:val="-2"/>
                              </w:rPr>
                              <w:t>a</w:t>
                            </w:r>
                            <w:r w:rsidRPr="008C79CA">
                              <w:rPr>
                                <w:b/>
                                <w:bCs/>
                              </w:rPr>
                              <w:t>se ans</w:t>
                            </w:r>
                            <w:r w:rsidRPr="008C79CA">
                              <w:rPr>
                                <w:b/>
                                <w:bCs/>
                                <w:spacing w:val="-2"/>
                              </w:rPr>
                              <w:t>w</w:t>
                            </w:r>
                            <w:r w:rsidRPr="008C79CA">
                              <w:rPr>
                                <w:b/>
                                <w:bCs/>
                              </w:rPr>
                              <w:t xml:space="preserve">er </w:t>
                            </w:r>
                            <w:r w:rsidR="00D4124A" w:rsidRPr="008C79CA">
                              <w:rPr>
                                <w:b/>
                                <w:bCs/>
                              </w:rPr>
                              <w:t>completely and truthfully</w:t>
                            </w:r>
                            <w:r w:rsidRPr="008C79CA">
                              <w:rPr>
                                <w:b/>
                                <w:bCs/>
                              </w:rPr>
                              <w:t>. If you run out of room filling anything in, please print the page again and attach it.</w:t>
                            </w:r>
                            <w:r w:rsidR="008C79CA">
                              <w:rPr>
                                <w:b/>
                                <w:bCs/>
                              </w:rPr>
                              <w:t xml:space="preserve"> </w:t>
                            </w:r>
                            <w:r w:rsidR="008C79CA" w:rsidRPr="008C79CA">
                              <w:rPr>
                                <w:b/>
                                <w:bCs/>
                              </w:rPr>
                              <w:t>PRINT CLEARLY USING BLUE INK</w:t>
                            </w:r>
                            <w:r w:rsidR="008C79CA">
                              <w:rPr>
                                <w:b/>
                                <w:bCs/>
                              </w:rPr>
                              <w:t>.</w:t>
                            </w:r>
                          </w:p>
                        </w:txbxContent>
                      </wps:txbx>
                      <wps:bodyPr rot="0" vert="horz" wrap="square" lIns="45720" tIns="45720" rIns="45720" bIns="45720" anchor="t" anchorCtr="0" upright="1">
                        <a:spAutoFit/>
                      </wps:bodyPr>
                    </wps:wsp>
                  </a:graphicData>
                </a:graphic>
              </wp:inline>
            </w:drawing>
          </mc:Choice>
          <mc:Fallback>
            <w:pict>
              <v:shape w14:anchorId="32F260E6" id="Text Box 169" o:spid="_x0000_s1027" type="#_x0000_t202" style="width:540pt;height:4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" filled="f" fillcolor="#090">
                <v:textbox style="mso-fit-shape-to-text:t" inset="3.6pt,,3.6pt">
                  <w:txbxContent>
                    <w:p w14:paraId="3B460509" w14:textId="77777777" w:rsidR="00753746" w:rsidRPr="008C79CA" w:rsidRDefault="00753746" w:rsidP="008C79CA">
                      <w:pPr>
                        <w:kinsoku w:val="0"/>
                        <w:overflowPunct w:val="0"/>
                        <w:ind w:right="30"/>
                        <w:jc w:val="both"/>
                        <w:rPr>
                          <w:b/>
                        </w:rPr>
                      </w:pPr>
                      <w:r w:rsidRPr="008C79CA">
                        <w:rPr>
                          <w:b/>
                          <w:bCs/>
                        </w:rPr>
                        <w:t xml:space="preserve">This questionnaire </w:t>
                      </w:r>
                      <w:r w:rsidRPr="008C79CA">
                        <w:rPr>
                          <w:b/>
                          <w:bCs/>
                          <w:spacing w:val="-2"/>
                        </w:rPr>
                        <w:t>w</w:t>
                      </w:r>
                      <w:r w:rsidRPr="008C79CA">
                        <w:rPr>
                          <w:b/>
                          <w:bCs/>
                        </w:rPr>
                        <w:t>ill solely be used by our o</w:t>
                      </w:r>
                      <w:r w:rsidRPr="008C79CA">
                        <w:rPr>
                          <w:b/>
                          <w:bCs/>
                          <w:spacing w:val="-1"/>
                        </w:rPr>
                        <w:t>f</w:t>
                      </w:r>
                      <w:r w:rsidRPr="008C79CA">
                        <w:rPr>
                          <w:b/>
                          <w:bCs/>
                        </w:rPr>
                        <w:t>fi</w:t>
                      </w:r>
                      <w:r w:rsidRPr="008C79CA">
                        <w:rPr>
                          <w:b/>
                          <w:bCs/>
                          <w:spacing w:val="-1"/>
                        </w:rPr>
                        <w:t>c</w:t>
                      </w:r>
                      <w:r w:rsidRPr="008C79CA">
                        <w:rPr>
                          <w:b/>
                          <w:bCs/>
                        </w:rPr>
                        <w:t>e and since</w:t>
                      </w:r>
                      <w:r w:rsidRPr="008C79CA">
                        <w:rPr>
                          <w:b/>
                          <w:bCs/>
                          <w:spacing w:val="-1"/>
                        </w:rPr>
                        <w:t xml:space="preserve"> </w:t>
                      </w:r>
                      <w:r w:rsidRPr="008C79CA">
                        <w:rPr>
                          <w:b/>
                          <w:bCs/>
                        </w:rPr>
                        <w:t>your ans</w:t>
                      </w:r>
                      <w:r w:rsidRPr="008C79CA">
                        <w:rPr>
                          <w:b/>
                          <w:bCs/>
                          <w:spacing w:val="-2"/>
                        </w:rPr>
                        <w:t>w</w:t>
                      </w:r>
                      <w:r w:rsidRPr="008C79CA">
                        <w:rPr>
                          <w:b/>
                          <w:bCs/>
                          <w:spacing w:val="1"/>
                        </w:rPr>
                        <w:t>e</w:t>
                      </w:r>
                      <w:r w:rsidRPr="008C79CA">
                        <w:rPr>
                          <w:b/>
                          <w:bCs/>
                        </w:rPr>
                        <w:t>rs go to an</w:t>
                      </w:r>
                      <w:r w:rsidRPr="008C79CA">
                        <w:rPr>
                          <w:b/>
                          <w:bCs/>
                          <w:spacing w:val="-2"/>
                        </w:rPr>
                        <w:t xml:space="preserve"> </w:t>
                      </w:r>
                      <w:r w:rsidRPr="008C79CA">
                        <w:rPr>
                          <w:b/>
                          <w:bCs/>
                        </w:rPr>
                        <w:t>attorney, you are assured confidenti</w:t>
                      </w:r>
                      <w:r w:rsidRPr="008C79CA">
                        <w:rPr>
                          <w:b/>
                          <w:bCs/>
                          <w:spacing w:val="-2"/>
                        </w:rPr>
                        <w:t>a</w:t>
                      </w:r>
                      <w:r w:rsidRPr="008C79CA">
                        <w:rPr>
                          <w:b/>
                          <w:bCs/>
                        </w:rPr>
                        <w:t xml:space="preserve">lity and protected by the </w:t>
                      </w:r>
                      <w:r w:rsidRPr="008C79CA">
                        <w:rPr>
                          <w:b/>
                          <w:bCs/>
                          <w:spacing w:val="-1"/>
                        </w:rPr>
                        <w:t>a</w:t>
                      </w:r>
                      <w:r w:rsidRPr="008C79CA">
                        <w:rPr>
                          <w:b/>
                          <w:bCs/>
                        </w:rPr>
                        <w:t>ttor</w:t>
                      </w:r>
                      <w:r w:rsidRPr="008C79CA">
                        <w:rPr>
                          <w:b/>
                          <w:bCs/>
                          <w:spacing w:val="-2"/>
                        </w:rPr>
                        <w:t>n</w:t>
                      </w:r>
                      <w:r w:rsidRPr="008C79CA">
                        <w:rPr>
                          <w:b/>
                          <w:bCs/>
                        </w:rPr>
                        <w:t>ey-client privilege. Ple</w:t>
                      </w:r>
                      <w:r w:rsidRPr="008C79CA">
                        <w:rPr>
                          <w:b/>
                          <w:bCs/>
                          <w:spacing w:val="-2"/>
                        </w:rPr>
                        <w:t>a</w:t>
                      </w:r>
                      <w:r w:rsidRPr="008C79CA">
                        <w:rPr>
                          <w:b/>
                          <w:bCs/>
                        </w:rPr>
                        <w:t>se ans</w:t>
                      </w:r>
                      <w:r w:rsidRPr="008C79CA">
                        <w:rPr>
                          <w:b/>
                          <w:bCs/>
                          <w:spacing w:val="-2"/>
                        </w:rPr>
                        <w:t>w</w:t>
                      </w:r>
                      <w:r w:rsidRPr="008C79CA">
                        <w:rPr>
                          <w:b/>
                          <w:bCs/>
                        </w:rPr>
                        <w:t xml:space="preserve">er </w:t>
                      </w:r>
                      <w:r w:rsidR="00D4124A" w:rsidRPr="008C79CA">
                        <w:rPr>
                          <w:b/>
                          <w:bCs/>
                        </w:rPr>
                        <w:t>completely and truthfully</w:t>
                      </w:r>
                      <w:r w:rsidRPr="008C79CA">
                        <w:rPr>
                          <w:b/>
                          <w:bCs/>
                        </w:rPr>
                        <w:t>. If you run out of room filling anything in, please print the page again and attach it.</w:t>
                      </w:r>
                      <w:r w:rsidR="008C79CA">
                        <w:rPr>
                          <w:b/>
                          <w:bCs/>
                        </w:rPr>
                        <w:t xml:space="preserve"> </w:t>
                      </w:r>
                      <w:r w:rsidR="008C79CA" w:rsidRPr="008C79CA">
                        <w:rPr>
                          <w:b/>
                          <w:bCs/>
                        </w:rPr>
                        <w:t>PRINT CLEARLY USING BLUE INK</w:t>
                      </w:r>
                      <w:r w:rsidR="008C79CA">
                        <w:rPr>
                          <w:b/>
                          <w:bCs/>
                        </w:rPr>
                        <w:t>.</w:t>
                      </w:r>
                    </w:p>
                  </w:txbxContent>
                </v:textbox>
                <w10:anchorlock/>
              </v:shape>
            </w:pict>
          </mc:Fallback>
        </mc:AlternateContent>
      </w:r>
    </w:p>
    <w:p w14:paraId="5909981C" w14:textId="77777777" w:rsidR="008376EE" w:rsidRPr="00DE499A" w:rsidRDefault="008376EE" w:rsidP="005B5936">
      <w:pPr>
        <w:pStyle w:val="BodyText"/>
        <w:keepLines/>
        <w:widowControl/>
        <w:kinsoku w:val="0"/>
        <w:overflowPunct w:val="0"/>
        <w:spacing w:before="240"/>
        <w:ind w:left="0"/>
        <w:jc w:val="both"/>
      </w:pPr>
      <w:r w:rsidRPr="00DE499A">
        <w:rPr>
          <w:noProof/>
        </w:rPr>
        <mc:AlternateContent>
          <mc:Choice Requires="wps">
            <w:drawing>
              <wp:inline distT="0" distB="0" distL="0" distR="0" wp14:anchorId="28A5FBDA" wp14:editId="6878A449">
                <wp:extent cx="6858000" cy="266700"/>
                <wp:effectExtent l="0" t="0" r="0" b="0"/>
                <wp:docPr id="1405625913"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66700"/>
                        </a:xfrm>
                        <a:prstGeom prst="rect">
                          <a:avLst/>
                        </a:prstGeom>
                        <a:solidFill>
                          <a:srgbClr val="73C20A"/>
                        </a:solidFill>
                        <a:ln>
                          <a:noFill/>
                        </a:ln>
                      </wps:spPr>
                      <wps:txbx>
                        <w:txbxContent>
                          <w:p w14:paraId="02AFC9C0" w14:textId="77777777" w:rsidR="008376EE" w:rsidRPr="008C79CA" w:rsidRDefault="008376EE" w:rsidP="008376EE">
                            <w:r w:rsidRPr="008C79CA">
                              <w:rPr>
                                <w:b/>
                                <w:bCs/>
                                <w:color w:val="FFFFFF"/>
                              </w:rPr>
                              <w:t>Client Information</w:t>
                            </w:r>
                          </w:p>
                        </w:txbxContent>
                      </wps:txbx>
                      <wps:bodyPr rot="0" vert="horz" wrap="square" lIns="91440" tIns="45720" rIns="91440" bIns="45720" anchor="t" anchorCtr="0" upright="1">
                        <a:noAutofit/>
                      </wps:bodyPr>
                    </wps:wsp>
                  </a:graphicData>
                </a:graphic>
              </wp:inline>
            </w:drawing>
          </mc:Choice>
          <mc:Fallback>
            <w:pict>
              <v:shape w14:anchorId="28A5FBDA" id="Text Box 168" o:spid="_x0000_s1028" type="#_x0000_t202" style="width:54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" fillcolor="#73c20a" stroked="f">
                <v:textbox>
                  <w:txbxContent>
                    <w:p w14:paraId="02AFC9C0" w14:textId="77777777" w:rsidR="008376EE" w:rsidRPr="008C79CA" w:rsidRDefault="008376EE" w:rsidP="008376EE">
                      <w:r w:rsidRPr="008C79CA">
                        <w:rPr>
                          <w:b/>
                          <w:bCs/>
                          <w:color w:val="FFFFFF"/>
                        </w:rPr>
                        <w:t>Client Information</w:t>
                      </w:r>
                    </w:p>
                  </w:txbxContent>
                </v:textbox>
                <w10:anchorlock/>
              </v:shape>
            </w:pict>
          </mc:Fallback>
        </mc:AlternateContent>
      </w:r>
    </w:p>
    <w:p w14:paraId="3490A910" w14:textId="77777777" w:rsidR="007F0B0E" w:rsidRPr="00DE499A" w:rsidRDefault="007F0B0E" w:rsidP="005B5936">
      <w:pPr>
        <w:pStyle w:val="BodyText"/>
        <w:keepLines/>
        <w:widowControl/>
        <w:kinsoku w:val="0"/>
        <w:overflowPunct w:val="0"/>
        <w:spacing w:before="240"/>
        <w:ind w:left="0"/>
        <w:jc w:val="both"/>
        <w:rPr>
          <w:noProof/>
        </w:rPr>
      </w:pPr>
      <w:r w:rsidRPr="00DE499A">
        <w:rPr>
          <w:noProof/>
        </w:rPr>
        <w:t xml:space="preserve">Type of valid ID and name as it appears on it (please print): </w:t>
      </w:r>
      <w:r w:rsidRPr="00DE499A">
        <w:rPr>
          <w:b/>
          <w:bCs/>
          <w:noProof/>
        </w:rPr>
        <w:t>{{ c_id }}</w:t>
      </w:r>
      <w:r w:rsidRPr="00DE499A">
        <w:rPr>
          <w:noProof/>
        </w:rPr>
        <w:t xml:space="preserve"> </w:t>
      </w:r>
    </w:p>
    <w:p w14:paraId="5F340856" w14:textId="51BEEFBE" w:rsidR="00123A3E" w:rsidRPr="00DE499A" w:rsidRDefault="007F0B0E" w:rsidP="005B5936">
      <w:pPr>
        <w:pStyle w:val="BodyText"/>
        <w:keepLines/>
        <w:widowControl/>
        <w:kinsoku w:val="0"/>
        <w:overflowPunct w:val="0"/>
        <w:spacing w:before="240"/>
        <w:ind w:left="0"/>
        <w:jc w:val="both"/>
      </w:pPr>
      <w:r w:rsidRPr="00DE499A">
        <w:rPr>
          <w:noProof/>
        </w:rPr>
        <w:t xml:space="preserve">Residence Address: </w:t>
      </w:r>
      <w:r w:rsidRPr="00DE499A">
        <w:rPr>
          <w:b/>
          <w:bCs/>
          <w:noProof/>
        </w:rPr>
        <w:t>{{ c_address }}</w:t>
      </w:r>
      <w:proofErr w:type="gramStart"/>
      <w:r w:rsidR="004834F3" w:rsidRPr="00DE499A">
        <w:t xml:space="preserve">; </w:t>
      </w:r>
      <w:r w:rsidR="0054334C" w:rsidRPr="00DE499A">
        <w:t xml:space="preserve"> </w:t>
      </w:r>
      <w:r w:rsidRPr="00DE499A">
        <w:rPr>
          <w:noProof/>
        </w:rPr>
        <w:t>Residence</w:t>
      </w:r>
      <w:proofErr w:type="gramEnd"/>
      <w:r w:rsidRPr="00DE499A">
        <w:rPr>
          <w:noProof/>
        </w:rPr>
        <w:t xml:space="preserve"> County: </w:t>
      </w:r>
      <w:r w:rsidRPr="00DE499A">
        <w:rPr>
          <w:b/>
          <w:bCs/>
          <w:noProof/>
        </w:rPr>
        <w:t>{{ c_county }}</w:t>
      </w:r>
    </w:p>
    <w:p w14:paraId="7F4A4BC4" w14:textId="77777777" w:rsidR="00834BC3" w:rsidRPr="00DE499A" w:rsidRDefault="00834BC3" w:rsidP="005B5936">
      <w:pPr>
        <w:pStyle w:val="BodyText"/>
        <w:keepLines/>
        <w:widowControl/>
        <w:kinsoku w:val="0"/>
        <w:overflowPunct w:val="0"/>
        <w:spacing w:before="240"/>
        <w:ind w:left="0"/>
        <w:jc w:val="both"/>
        <w:rPr>
          <w:noProof/>
        </w:rPr>
      </w:pPr>
      <w:r w:rsidRPr="00DE499A">
        <w:rPr>
          <w:noProof/>
        </w:rPr>
        <w:t xml:space="preserve">Mailing Address: </w:t>
      </w:r>
      <w:r w:rsidRPr="00DE499A">
        <w:rPr>
          <w:b/>
          <w:bCs/>
          <w:noProof/>
        </w:rPr>
        <w:t>{{ c_mailing }}</w:t>
      </w:r>
      <w:r w:rsidRPr="00DE499A">
        <w:rPr>
          <w:noProof/>
        </w:rPr>
        <w:t xml:space="preserve">; Primary Phone Number: </w:t>
      </w:r>
      <w:r w:rsidRPr="00DE499A">
        <w:rPr>
          <w:b/>
          <w:bCs/>
          <w:noProof/>
        </w:rPr>
        <w:t xml:space="preserve">{{ c_phone }} </w:t>
      </w:r>
    </w:p>
    <w:p w14:paraId="0A475BE9" w14:textId="77777777" w:rsidR="00834BC3" w:rsidRPr="00DE499A" w:rsidRDefault="00834BC3" w:rsidP="005B5936">
      <w:pPr>
        <w:pStyle w:val="BodyText"/>
        <w:keepLines/>
        <w:widowControl/>
        <w:kinsoku w:val="0"/>
        <w:overflowPunct w:val="0"/>
        <w:spacing w:before="240"/>
        <w:ind w:left="0"/>
        <w:jc w:val="both"/>
        <w:rPr>
          <w:noProof/>
        </w:rPr>
      </w:pPr>
      <w:r w:rsidRPr="00DE499A">
        <w:rPr>
          <w:noProof/>
        </w:rPr>
        <w:t xml:space="preserve">Email Address: </w:t>
      </w:r>
      <w:r w:rsidRPr="00DE499A">
        <w:rPr>
          <w:b/>
          <w:bCs/>
          <w:noProof/>
        </w:rPr>
        <w:t>{{ c_email }}</w:t>
      </w:r>
      <w:r w:rsidRPr="00DE499A">
        <w:rPr>
          <w:noProof/>
        </w:rPr>
        <w:t xml:space="preserve">; Date of Birth: </w:t>
      </w:r>
      <w:r w:rsidRPr="00DE499A">
        <w:rPr>
          <w:b/>
          <w:bCs/>
          <w:noProof/>
        </w:rPr>
        <w:t>{{ c_dob }}</w:t>
      </w:r>
      <w:r w:rsidRPr="00DE499A">
        <w:rPr>
          <w:noProof/>
        </w:rPr>
        <w:t xml:space="preserve">; Birth State or Country: </w:t>
      </w:r>
      <w:r w:rsidRPr="00DE499A">
        <w:rPr>
          <w:b/>
          <w:bCs/>
          <w:noProof/>
        </w:rPr>
        <w:t>{{ c_pob }}</w:t>
      </w:r>
      <w:r w:rsidRPr="00DE499A">
        <w:rPr>
          <w:noProof/>
        </w:rPr>
        <w:t xml:space="preserve"> </w:t>
      </w:r>
    </w:p>
    <w:p w14:paraId="6F35BE92" w14:textId="77777777" w:rsidR="00834BC3" w:rsidRPr="00DE499A" w:rsidRDefault="00834BC3" w:rsidP="005B5936">
      <w:pPr>
        <w:pStyle w:val="BodyText"/>
        <w:keepLines/>
        <w:widowControl/>
        <w:kinsoku w:val="0"/>
        <w:overflowPunct w:val="0"/>
        <w:spacing w:before="240"/>
        <w:ind w:left="0"/>
        <w:jc w:val="both"/>
        <w:rPr>
          <w:noProof/>
        </w:rPr>
      </w:pPr>
      <w:r w:rsidRPr="00DE499A">
        <w:rPr>
          <w:noProof/>
        </w:rPr>
        <w:t xml:space="preserve">Are You: </w:t>
      </w:r>
      <w:r w:rsidRPr="00DE499A">
        <w:rPr>
          <w:b/>
          <w:bCs/>
          <w:noProof/>
        </w:rPr>
        <w:t>{{ cb_c_male }}</w:t>
      </w:r>
      <w:r w:rsidRPr="00DE499A">
        <w:rPr>
          <w:noProof/>
        </w:rPr>
        <w:t xml:space="preserve"> Male </w:t>
      </w:r>
      <w:r w:rsidRPr="00DE499A">
        <w:rPr>
          <w:b/>
          <w:bCs/>
          <w:noProof/>
        </w:rPr>
        <w:t>{{ cb_c_female }}</w:t>
      </w:r>
      <w:r w:rsidRPr="00DE499A">
        <w:rPr>
          <w:noProof/>
        </w:rPr>
        <w:t xml:space="preserve"> Female; US Citizen: </w:t>
      </w:r>
      <w:r w:rsidRPr="00DE499A">
        <w:rPr>
          <w:b/>
          <w:bCs/>
          <w:noProof/>
        </w:rPr>
        <w:t>{{ cb_c_cit_y }}</w:t>
      </w:r>
      <w:r w:rsidRPr="00DE499A">
        <w:rPr>
          <w:noProof/>
        </w:rPr>
        <w:t xml:space="preserve"> Yes </w:t>
      </w:r>
      <w:r w:rsidRPr="00DE499A">
        <w:rPr>
          <w:b/>
          <w:bCs/>
          <w:noProof/>
        </w:rPr>
        <w:t>{{ cb_c_cit_n }}</w:t>
      </w:r>
      <w:r w:rsidRPr="00DE499A">
        <w:rPr>
          <w:noProof/>
        </w:rPr>
        <w:t xml:space="preserve"> No; Widow/Divorced: </w:t>
      </w:r>
      <w:r w:rsidRPr="00DE499A">
        <w:rPr>
          <w:b/>
          <w:bCs/>
          <w:noProof/>
        </w:rPr>
        <w:t>{{ cb_c_wid_y }}</w:t>
      </w:r>
      <w:r w:rsidRPr="00DE499A">
        <w:rPr>
          <w:noProof/>
        </w:rPr>
        <w:t xml:space="preserve"> Yes </w:t>
      </w:r>
      <w:r w:rsidRPr="00DE499A">
        <w:rPr>
          <w:b/>
          <w:bCs/>
          <w:noProof/>
        </w:rPr>
        <w:t>{{ cb_c_wid_n }}</w:t>
      </w:r>
      <w:r w:rsidRPr="00DE499A">
        <w:rPr>
          <w:noProof/>
        </w:rPr>
        <w:t xml:space="preserve"> No; Over 63: </w:t>
      </w:r>
      <w:r w:rsidRPr="00DE499A">
        <w:rPr>
          <w:b/>
          <w:bCs/>
          <w:noProof/>
        </w:rPr>
        <w:t>{{ cb_c_63_y }}</w:t>
      </w:r>
      <w:r w:rsidRPr="00DE499A">
        <w:rPr>
          <w:noProof/>
        </w:rPr>
        <w:t xml:space="preserve"> Yes </w:t>
      </w:r>
      <w:r w:rsidRPr="00DE499A">
        <w:rPr>
          <w:b/>
          <w:bCs/>
          <w:noProof/>
        </w:rPr>
        <w:t>{{ cb_c_63_n }}</w:t>
      </w:r>
      <w:r w:rsidRPr="00DE499A">
        <w:rPr>
          <w:noProof/>
        </w:rPr>
        <w:t xml:space="preserve"> No </w:t>
      </w:r>
    </w:p>
    <w:p w14:paraId="1837E569" w14:textId="77777777" w:rsidR="00834BC3" w:rsidRPr="00DE499A" w:rsidRDefault="00834BC3" w:rsidP="005B5936">
      <w:pPr>
        <w:pStyle w:val="BodyText"/>
        <w:keepLines/>
        <w:widowControl/>
        <w:kinsoku w:val="0"/>
        <w:overflowPunct w:val="0"/>
        <w:spacing w:before="240"/>
        <w:ind w:left="0"/>
        <w:jc w:val="both"/>
        <w:rPr>
          <w:noProof/>
        </w:rPr>
      </w:pPr>
      <w:r w:rsidRPr="00DE499A">
        <w:rPr>
          <w:noProof/>
        </w:rPr>
        <w:t xml:space="preserve">If widow/divorce, all former spouse's full names &amp; dates of death/divorce: </w:t>
      </w:r>
      <w:r w:rsidRPr="00DE499A">
        <w:rPr>
          <w:b/>
          <w:bCs/>
          <w:noProof/>
        </w:rPr>
        <w:t>{{ c_former_spouses }}</w:t>
      </w:r>
    </w:p>
    <w:p w14:paraId="10123AFC" w14:textId="77777777" w:rsidR="00834BC3" w:rsidRPr="00DE499A" w:rsidRDefault="00834BC3" w:rsidP="005B5936">
      <w:pPr>
        <w:pStyle w:val="BodyText"/>
        <w:keepLines/>
        <w:kinsoku w:val="0"/>
        <w:overflowPunct w:val="0"/>
        <w:spacing w:before="240"/>
        <w:ind w:left="0"/>
        <w:jc w:val="both"/>
        <w:rPr>
          <w:noProof/>
        </w:rPr>
      </w:pPr>
      <w:r w:rsidRPr="00DE499A">
        <w:rPr>
          <w:noProof/>
        </w:rPr>
        <w:t>Approx. income $</w:t>
      </w:r>
      <w:r w:rsidRPr="00DE499A">
        <w:rPr>
          <w:b/>
          <w:bCs/>
          <w:noProof/>
        </w:rPr>
        <w:t>{{ c_income }}</w:t>
      </w:r>
      <w:r w:rsidRPr="00DE499A">
        <w:rPr>
          <w:noProof/>
        </w:rPr>
        <w:t xml:space="preserve">; Amt. court ordered financial obligations: </w:t>
      </w:r>
      <w:r w:rsidRPr="00DE499A">
        <w:rPr>
          <w:b/>
          <w:bCs/>
          <w:noProof/>
        </w:rPr>
        <w:t>{{ c_obligations }}</w:t>
      </w:r>
    </w:p>
    <w:p w14:paraId="183C7C87" w14:textId="77777777" w:rsidR="008376EE" w:rsidRPr="00DE499A" w:rsidRDefault="00123A3E" w:rsidP="005B5936">
      <w:pPr>
        <w:pStyle w:val="BodyText"/>
        <w:keepLines/>
        <w:widowControl/>
        <w:kinsoku w:val="0"/>
        <w:overflowPunct w:val="0"/>
        <w:spacing w:before="240"/>
        <w:ind w:left="0"/>
        <w:jc w:val="both"/>
      </w:pPr>
      <w:r w:rsidRPr="00DE499A">
        <w:rPr>
          <w:noProof/>
        </w:rPr>
        <mc:AlternateContent>
          <mc:Choice Requires="wps">
            <w:drawing>
              <wp:inline distT="0" distB="0" distL="0" distR="0" wp14:anchorId="4D31C3C6" wp14:editId="25623CA0">
                <wp:extent cx="6858000" cy="266700"/>
                <wp:effectExtent l="0" t="0" r="0" b="0"/>
                <wp:docPr id="569198"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66700"/>
                        </a:xfrm>
                        <a:prstGeom prst="rect">
                          <a:avLst/>
                        </a:prstGeom>
                        <a:solidFill>
                          <a:srgbClr val="73C20A"/>
                        </a:solidFill>
                        <a:ln>
                          <a:noFill/>
                        </a:ln>
                      </wps:spPr>
                      <wps:txbx>
                        <w:txbxContent>
                          <w:p w14:paraId="7D21563F" w14:textId="77777777" w:rsidR="00123A3E" w:rsidRPr="008C79CA" w:rsidRDefault="00123A3E" w:rsidP="00123A3E">
                            <w:pPr>
                              <w:pStyle w:val="Heading1"/>
                              <w:kinsoku w:val="0"/>
                              <w:overflowPunct w:val="0"/>
                              <w:spacing w:before="0"/>
                              <w:ind w:left="0"/>
                              <w:rPr>
                                <w:color w:val="FFFFFF"/>
                              </w:rPr>
                            </w:pPr>
                            <w:r w:rsidRPr="008C79CA">
                              <w:rPr>
                                <w:color w:val="FFFFFF"/>
                              </w:rPr>
                              <w:t>Spouse Information</w:t>
                            </w:r>
                          </w:p>
                        </w:txbxContent>
                      </wps:txbx>
                      <wps:bodyPr rot="0" vert="horz" wrap="square" lIns="91440" tIns="45720" rIns="91440" bIns="45720" anchor="t" anchorCtr="0" upright="1">
                        <a:spAutoFit/>
                      </wps:bodyPr>
                    </wps:wsp>
                  </a:graphicData>
                </a:graphic>
              </wp:inline>
            </w:drawing>
          </mc:Choice>
          <mc:Fallback>
            <w:pict>
              <v:shape w14:anchorId="4D31C3C6" id="Text Box 181" o:spid="_x0000_s1029" type="#_x0000_t202" style="width:54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" fillcolor="#73c20a" stroked="f">
                <v:textbox style="mso-fit-shape-to-text:t">
                  <w:txbxContent>
                    <w:p w14:paraId="7D21563F" w14:textId="77777777" w:rsidR="00123A3E" w:rsidRPr="008C79CA" w:rsidRDefault="00123A3E" w:rsidP="00123A3E">
                      <w:pPr>
                        <w:pStyle w:val="Heading1"/>
                        <w:kinsoku w:val="0"/>
                        <w:overflowPunct w:val="0"/>
                        <w:spacing w:before="0"/>
                        <w:ind w:left="0"/>
                        <w:rPr>
                          <w:color w:val="FFFFFF"/>
                        </w:rPr>
                      </w:pPr>
                      <w:r w:rsidRPr="008C79CA">
                        <w:rPr>
                          <w:color w:val="FFFFFF"/>
                        </w:rPr>
                        <w:t>Spouse Information</w:t>
                      </w:r>
                    </w:p>
                  </w:txbxContent>
                </v:textbox>
                <w10:anchorlock/>
              </v:shape>
            </w:pict>
          </mc:Fallback>
        </mc:AlternateContent>
      </w:r>
    </w:p>
    <w:p w14:paraId="2D56B0FA" w14:textId="77777777" w:rsidR="00834BC3" w:rsidRPr="00DE499A" w:rsidRDefault="00834BC3" w:rsidP="005B5936">
      <w:pPr>
        <w:pStyle w:val="BodyText"/>
        <w:keepLines/>
        <w:widowControl/>
        <w:kinsoku w:val="0"/>
        <w:overflowPunct w:val="0"/>
        <w:spacing w:before="240"/>
        <w:ind w:left="0"/>
        <w:jc w:val="both"/>
        <w:rPr>
          <w:noProof/>
        </w:rPr>
      </w:pPr>
      <w:r w:rsidRPr="00DE499A">
        <w:rPr>
          <w:noProof/>
        </w:rPr>
        <w:t xml:space="preserve">Type of valid ID and name as it appears on it (please print): </w:t>
      </w:r>
      <w:r w:rsidRPr="00DE499A">
        <w:rPr>
          <w:b/>
          <w:bCs/>
          <w:noProof/>
        </w:rPr>
        <w:t>{{ s_id }}</w:t>
      </w:r>
      <w:r w:rsidRPr="00DE499A">
        <w:rPr>
          <w:noProof/>
        </w:rPr>
        <w:t xml:space="preserve"> </w:t>
      </w:r>
    </w:p>
    <w:p w14:paraId="5C141329" w14:textId="77777777" w:rsidR="00834BC3" w:rsidRPr="00DE499A" w:rsidRDefault="00834BC3" w:rsidP="005B5936">
      <w:pPr>
        <w:pStyle w:val="BodyText"/>
        <w:keepLines/>
        <w:widowControl/>
        <w:kinsoku w:val="0"/>
        <w:overflowPunct w:val="0"/>
        <w:spacing w:before="240"/>
        <w:ind w:left="0"/>
        <w:jc w:val="both"/>
        <w:rPr>
          <w:noProof/>
        </w:rPr>
      </w:pPr>
      <w:r w:rsidRPr="00DE499A">
        <w:rPr>
          <w:noProof/>
        </w:rPr>
        <w:t xml:space="preserve">Residence Address: </w:t>
      </w:r>
      <w:r w:rsidRPr="00DE499A">
        <w:rPr>
          <w:b/>
          <w:bCs/>
          <w:noProof/>
        </w:rPr>
        <w:t>{{ s_address }}</w:t>
      </w:r>
      <w:r w:rsidRPr="00DE499A">
        <w:rPr>
          <w:noProof/>
        </w:rPr>
        <w:t xml:space="preserve">; Residence County: </w:t>
      </w:r>
      <w:r w:rsidRPr="00DE499A">
        <w:rPr>
          <w:b/>
          <w:bCs/>
          <w:noProof/>
        </w:rPr>
        <w:t>{{ s_county }}</w:t>
      </w:r>
    </w:p>
    <w:p w14:paraId="32C7CE57" w14:textId="77777777" w:rsidR="00834BC3" w:rsidRPr="00DE499A" w:rsidRDefault="00834BC3" w:rsidP="005B5936">
      <w:pPr>
        <w:pStyle w:val="BodyText"/>
        <w:keepLines/>
        <w:widowControl/>
        <w:kinsoku w:val="0"/>
        <w:overflowPunct w:val="0"/>
        <w:spacing w:before="240"/>
        <w:ind w:left="0"/>
        <w:jc w:val="both"/>
        <w:rPr>
          <w:noProof/>
        </w:rPr>
      </w:pPr>
      <w:r w:rsidRPr="00DE499A">
        <w:rPr>
          <w:noProof/>
        </w:rPr>
        <w:t xml:space="preserve">Mailing Address: </w:t>
      </w:r>
      <w:r w:rsidRPr="00DE499A">
        <w:rPr>
          <w:b/>
          <w:bCs/>
          <w:noProof/>
        </w:rPr>
        <w:t>{{ s_mailing }}</w:t>
      </w:r>
      <w:r w:rsidRPr="00DE499A">
        <w:rPr>
          <w:noProof/>
        </w:rPr>
        <w:t xml:space="preserve">; Primary Phone Number: </w:t>
      </w:r>
      <w:r w:rsidRPr="00DE499A">
        <w:rPr>
          <w:b/>
          <w:bCs/>
          <w:noProof/>
        </w:rPr>
        <w:t>{{ s_phone }}</w:t>
      </w:r>
      <w:r w:rsidRPr="00DE499A">
        <w:rPr>
          <w:noProof/>
        </w:rPr>
        <w:t xml:space="preserve"> </w:t>
      </w:r>
    </w:p>
    <w:p w14:paraId="604AAF48" w14:textId="77777777" w:rsidR="00834BC3" w:rsidRPr="00DE499A" w:rsidRDefault="00834BC3" w:rsidP="005B5936">
      <w:pPr>
        <w:pStyle w:val="BodyText"/>
        <w:keepLines/>
        <w:widowControl/>
        <w:kinsoku w:val="0"/>
        <w:overflowPunct w:val="0"/>
        <w:spacing w:before="240"/>
        <w:ind w:left="0"/>
        <w:jc w:val="both"/>
        <w:rPr>
          <w:noProof/>
        </w:rPr>
      </w:pPr>
      <w:r w:rsidRPr="00DE499A">
        <w:rPr>
          <w:noProof/>
        </w:rPr>
        <w:t xml:space="preserve">Email Address: </w:t>
      </w:r>
      <w:r w:rsidRPr="00DE499A">
        <w:rPr>
          <w:b/>
          <w:bCs/>
          <w:noProof/>
        </w:rPr>
        <w:t>{{ s_email }}</w:t>
      </w:r>
      <w:r w:rsidRPr="00DE499A">
        <w:rPr>
          <w:noProof/>
        </w:rPr>
        <w:t xml:space="preserve">; Date of Birth: </w:t>
      </w:r>
      <w:r w:rsidRPr="00DE499A">
        <w:rPr>
          <w:b/>
          <w:bCs/>
          <w:noProof/>
        </w:rPr>
        <w:t>{{ s_dob }}</w:t>
      </w:r>
      <w:r w:rsidRPr="00DE499A">
        <w:rPr>
          <w:noProof/>
        </w:rPr>
        <w:t xml:space="preserve">; Birth State or Country: </w:t>
      </w:r>
      <w:r w:rsidRPr="00DE499A">
        <w:rPr>
          <w:b/>
          <w:bCs/>
          <w:noProof/>
        </w:rPr>
        <w:t>{{ s_pob }}</w:t>
      </w:r>
      <w:r w:rsidRPr="00DE499A">
        <w:rPr>
          <w:noProof/>
        </w:rPr>
        <w:t xml:space="preserve"> Are You: </w:t>
      </w:r>
      <w:r w:rsidRPr="00DE499A">
        <w:rPr>
          <w:b/>
          <w:bCs/>
          <w:noProof/>
        </w:rPr>
        <w:t>{{ cb_s_male }}</w:t>
      </w:r>
      <w:r w:rsidRPr="00DE499A">
        <w:rPr>
          <w:noProof/>
        </w:rPr>
        <w:t xml:space="preserve"> Male </w:t>
      </w:r>
      <w:r w:rsidRPr="00DE499A">
        <w:rPr>
          <w:b/>
          <w:bCs/>
          <w:noProof/>
        </w:rPr>
        <w:t>{{ cb_s_female }}</w:t>
      </w:r>
      <w:r w:rsidRPr="00DE499A">
        <w:rPr>
          <w:noProof/>
        </w:rPr>
        <w:t xml:space="preserve"> Female; US Citizen: </w:t>
      </w:r>
      <w:r w:rsidRPr="00DE499A">
        <w:rPr>
          <w:b/>
          <w:bCs/>
          <w:noProof/>
        </w:rPr>
        <w:t>{{ cb_s_cit_y }}</w:t>
      </w:r>
      <w:r w:rsidRPr="00DE499A">
        <w:rPr>
          <w:noProof/>
        </w:rPr>
        <w:t xml:space="preserve"> Yes </w:t>
      </w:r>
      <w:r w:rsidRPr="00DE499A">
        <w:rPr>
          <w:b/>
          <w:bCs/>
          <w:noProof/>
        </w:rPr>
        <w:t>{{ cb_s_cit_n }}</w:t>
      </w:r>
      <w:r w:rsidRPr="00DE499A">
        <w:rPr>
          <w:noProof/>
        </w:rPr>
        <w:t xml:space="preserve"> No; Widow/Divorced: </w:t>
      </w:r>
      <w:r w:rsidRPr="00DE499A">
        <w:rPr>
          <w:b/>
          <w:bCs/>
          <w:noProof/>
        </w:rPr>
        <w:t>{{ cb_s_wid_y }}</w:t>
      </w:r>
      <w:r w:rsidRPr="00DE499A">
        <w:rPr>
          <w:noProof/>
        </w:rPr>
        <w:t xml:space="preserve"> Yes </w:t>
      </w:r>
      <w:r w:rsidRPr="00DE499A">
        <w:rPr>
          <w:b/>
          <w:bCs/>
          <w:noProof/>
        </w:rPr>
        <w:t>{{ cb_s_wid_n }}</w:t>
      </w:r>
      <w:r w:rsidRPr="00DE499A">
        <w:rPr>
          <w:noProof/>
        </w:rPr>
        <w:t xml:space="preserve"> No; Over 63: </w:t>
      </w:r>
      <w:r w:rsidRPr="00DE499A">
        <w:rPr>
          <w:b/>
          <w:bCs/>
          <w:noProof/>
        </w:rPr>
        <w:t>{{ cb_s_63_y }}</w:t>
      </w:r>
      <w:r w:rsidRPr="00DE499A">
        <w:rPr>
          <w:noProof/>
        </w:rPr>
        <w:t xml:space="preserve"> Yes </w:t>
      </w:r>
      <w:r w:rsidRPr="00DE499A">
        <w:rPr>
          <w:b/>
          <w:bCs/>
          <w:noProof/>
        </w:rPr>
        <w:t>{{ cb_s_63_n }}</w:t>
      </w:r>
      <w:r w:rsidRPr="00DE499A">
        <w:rPr>
          <w:noProof/>
        </w:rPr>
        <w:t xml:space="preserve"> No </w:t>
      </w:r>
    </w:p>
    <w:p w14:paraId="45D9EEE7" w14:textId="77777777" w:rsidR="00834BC3" w:rsidRPr="00DE499A" w:rsidRDefault="00834BC3" w:rsidP="005B5936">
      <w:pPr>
        <w:pStyle w:val="BodyText"/>
        <w:keepLines/>
        <w:widowControl/>
        <w:kinsoku w:val="0"/>
        <w:overflowPunct w:val="0"/>
        <w:spacing w:before="240"/>
        <w:ind w:left="0"/>
        <w:jc w:val="both"/>
        <w:rPr>
          <w:b/>
          <w:bCs/>
          <w:noProof/>
        </w:rPr>
      </w:pPr>
      <w:r w:rsidRPr="00DE499A">
        <w:rPr>
          <w:noProof/>
        </w:rPr>
        <w:t xml:space="preserve">If widow/divorce, all former spouse's full names &amp; dates of death/divorce: </w:t>
      </w:r>
      <w:r w:rsidRPr="00DE499A">
        <w:rPr>
          <w:b/>
          <w:bCs/>
          <w:noProof/>
        </w:rPr>
        <w:t xml:space="preserve">{{ s_former_spouses }} </w:t>
      </w:r>
    </w:p>
    <w:p w14:paraId="640F0B68" w14:textId="53463B48" w:rsidR="00123A3E" w:rsidRPr="00DE499A" w:rsidRDefault="00834BC3" w:rsidP="005B5936">
      <w:pPr>
        <w:pStyle w:val="BodyText"/>
        <w:keepLines/>
        <w:widowControl/>
        <w:kinsoku w:val="0"/>
        <w:overflowPunct w:val="0"/>
        <w:spacing w:before="240"/>
        <w:ind w:left="0"/>
        <w:jc w:val="both"/>
      </w:pPr>
      <w:r w:rsidRPr="00DE499A">
        <w:rPr>
          <w:noProof/>
        </w:rPr>
        <w:t>Approx. income $</w:t>
      </w:r>
      <w:r w:rsidRPr="00DE499A">
        <w:rPr>
          <w:b/>
          <w:bCs/>
          <w:noProof/>
        </w:rPr>
        <w:t>{{ s_income }}</w:t>
      </w:r>
      <w:r w:rsidRPr="00DE499A">
        <w:rPr>
          <w:noProof/>
        </w:rPr>
        <w:t xml:space="preserve">; Amt. court ordered financial obligations: </w:t>
      </w:r>
      <w:r w:rsidRPr="00DE499A">
        <w:rPr>
          <w:b/>
          <w:bCs/>
          <w:noProof/>
        </w:rPr>
        <w:t>{{ s_obligations }}</w:t>
      </w:r>
    </w:p>
    <w:p w14:paraId="48477CCF" w14:textId="0528EBEF" w:rsidR="00FC2F39" w:rsidRPr="00DE499A" w:rsidRDefault="00B22EF0" w:rsidP="005B5936">
      <w:pPr>
        <w:pStyle w:val="BodyText"/>
        <w:keepLines/>
        <w:widowControl/>
        <w:kinsoku w:val="0"/>
        <w:overflowPunct w:val="0"/>
        <w:spacing w:before="240"/>
        <w:ind w:left="0"/>
        <w:jc w:val="both"/>
      </w:pPr>
      <w:r w:rsidRPr="00DE499A">
        <w:rPr>
          <w:noProof/>
        </w:rPr>
        <mc:AlternateContent>
          <mc:Choice Requires="wps">
            <w:drawing>
              <wp:inline distT="0" distB="0" distL="0" distR="0" wp14:anchorId="5A0799E0" wp14:editId="70A70741">
                <wp:extent cx="6858000" cy="266700"/>
                <wp:effectExtent l="0" t="0" r="0" b="0"/>
                <wp:docPr id="17"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66700"/>
                        </a:xfrm>
                        <a:prstGeom prst="rect">
                          <a:avLst/>
                        </a:prstGeom>
                        <a:solidFill>
                          <a:srgbClr val="73C20A"/>
                        </a:solidFill>
                        <a:ln>
                          <a:noFill/>
                        </a:ln>
                      </wps:spPr>
                      <wps:txbx>
                        <w:txbxContent>
                          <w:p w14:paraId="4DF5481A" w14:textId="77777777" w:rsidR="00B22EF0" w:rsidRPr="008C79CA" w:rsidRDefault="00B22EF0" w:rsidP="00B22EF0">
                            <w:r w:rsidRPr="008C79CA">
                              <w:rPr>
                                <w:b/>
                                <w:bCs/>
                                <w:color w:val="FFFFFF"/>
                              </w:rPr>
                              <w:t>Trust Information</w:t>
                            </w:r>
                          </w:p>
                        </w:txbxContent>
                      </wps:txbx>
                      <wps:bodyPr rot="0" vert="horz" wrap="square" lIns="91440" tIns="45720" rIns="91440" bIns="45720" anchor="t" anchorCtr="0" upright="1">
                        <a:noAutofit/>
                      </wps:bodyPr>
                    </wps:wsp>
                  </a:graphicData>
                </a:graphic>
              </wp:inline>
            </w:drawing>
          </mc:Choice>
          <mc:Fallback>
            <w:pict>
              <v:shape w14:anchorId="5A0799E0" id="_x0000_s1030" type="#_x0000_t202" style="width:54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" fillcolor="#73c20a" stroked="f">
                <v:textbox>
                  <w:txbxContent>
                    <w:p w14:paraId="4DF5481A" w14:textId="77777777" w:rsidR="00B22EF0" w:rsidRPr="008C79CA" w:rsidRDefault="00B22EF0" w:rsidP="00B22EF0">
                      <w:r w:rsidRPr="008C79CA">
                        <w:rPr>
                          <w:b/>
                          <w:bCs/>
                          <w:color w:val="FFFFFF"/>
                        </w:rPr>
                        <w:t>Trust Information</w:t>
                      </w:r>
                    </w:p>
                  </w:txbxContent>
                </v:textbox>
                <w10:anchorlock/>
              </v:shape>
            </w:pict>
          </mc:Fallback>
        </mc:AlternateContent>
      </w:r>
    </w:p>
    <w:p w14:paraId="6A314D7E" w14:textId="77777777" w:rsidR="00FC2F39" w:rsidRPr="00DE499A" w:rsidRDefault="00FC2F39" w:rsidP="005B5936">
      <w:pPr>
        <w:pStyle w:val="BodyText"/>
        <w:keepLines/>
        <w:widowControl/>
        <w:kinsoku w:val="0"/>
        <w:overflowPunct w:val="0"/>
        <w:spacing w:before="240"/>
        <w:ind w:left="0"/>
        <w:jc w:val="both"/>
      </w:pPr>
      <w:r w:rsidRPr="00DE499A">
        <w:lastRenderedPageBreak/>
        <w:t xml:space="preserve">Have you ever had a trust before: </w:t>
      </w:r>
      <w:proofErr w:type="gramStart"/>
      <w:r w:rsidRPr="00DE499A">
        <w:rPr>
          <w:b/>
          <w:bCs/>
        </w:rPr>
        <w:t xml:space="preserve">{{ </w:t>
      </w:r>
      <w:proofErr w:type="spellStart"/>
      <w:r w:rsidRPr="00DE499A">
        <w:rPr>
          <w:b/>
          <w:bCs/>
        </w:rPr>
        <w:t>cb</w:t>
      </w:r>
      <w:proofErr w:type="gramEnd"/>
      <w:r w:rsidRPr="00DE499A">
        <w:rPr>
          <w:b/>
          <w:bCs/>
        </w:rPr>
        <w:t>_prior_trust_</w:t>
      </w:r>
      <w:proofErr w:type="gramStart"/>
      <w:r w:rsidRPr="00DE499A">
        <w:rPr>
          <w:b/>
          <w:bCs/>
        </w:rPr>
        <w:t>n</w:t>
      </w:r>
      <w:proofErr w:type="spellEnd"/>
      <w:r w:rsidRPr="00DE499A">
        <w:rPr>
          <w:b/>
          <w:bCs/>
        </w:rPr>
        <w:t xml:space="preserve"> }</w:t>
      </w:r>
      <w:proofErr w:type="gramEnd"/>
      <w:r w:rsidRPr="00DE499A">
        <w:rPr>
          <w:b/>
          <w:bCs/>
        </w:rPr>
        <w:t>}</w:t>
      </w:r>
      <w:r w:rsidRPr="00DE499A">
        <w:t xml:space="preserve"> No </w:t>
      </w:r>
      <w:proofErr w:type="gramStart"/>
      <w:r w:rsidRPr="00DE499A">
        <w:rPr>
          <w:b/>
          <w:bCs/>
        </w:rPr>
        <w:t xml:space="preserve">{{ </w:t>
      </w:r>
      <w:proofErr w:type="spellStart"/>
      <w:r w:rsidRPr="00DE499A">
        <w:rPr>
          <w:b/>
          <w:bCs/>
        </w:rPr>
        <w:t>cb</w:t>
      </w:r>
      <w:proofErr w:type="gramEnd"/>
      <w:r w:rsidRPr="00DE499A">
        <w:rPr>
          <w:b/>
          <w:bCs/>
        </w:rPr>
        <w:t>_prior_trust_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(If Yes, you MUST provide a copy of the most recent trust) </w:t>
      </w:r>
    </w:p>
    <w:p w14:paraId="68151903" w14:textId="77777777" w:rsidR="00FC2F39" w:rsidRPr="00DE499A" w:rsidRDefault="00FC2F39" w:rsidP="005B5936">
      <w:pPr>
        <w:pStyle w:val="BodyText"/>
        <w:keepLines/>
        <w:widowControl/>
        <w:kinsoku w:val="0"/>
        <w:overflowPunct w:val="0"/>
        <w:spacing w:before="240"/>
        <w:ind w:left="0"/>
        <w:jc w:val="both"/>
      </w:pPr>
      <w:r w:rsidRPr="00DE499A">
        <w:t xml:space="preserve">Amendment/Restatement #: </w:t>
      </w:r>
      <w:proofErr w:type="gramStart"/>
      <w:r w:rsidRPr="00DE499A">
        <w:rPr>
          <w:b/>
          <w:bCs/>
        </w:rPr>
        <w:t xml:space="preserve">{{ </w:t>
      </w:r>
      <w:proofErr w:type="spellStart"/>
      <w:r w:rsidRPr="00DE499A">
        <w:rPr>
          <w:b/>
          <w:bCs/>
        </w:rPr>
        <w:t>t</w:t>
      </w:r>
      <w:proofErr w:type="gramEnd"/>
      <w:r w:rsidRPr="00DE499A">
        <w:rPr>
          <w:b/>
          <w:bCs/>
        </w:rPr>
        <w:t>_amend_</w:t>
      </w:r>
      <w:proofErr w:type="gramStart"/>
      <w:r w:rsidRPr="00DE499A">
        <w:rPr>
          <w:b/>
          <w:bCs/>
        </w:rPr>
        <w:t>num</w:t>
      </w:r>
      <w:proofErr w:type="spellEnd"/>
      <w:r w:rsidRPr="00DE499A">
        <w:rPr>
          <w:b/>
          <w:bCs/>
        </w:rPr>
        <w:t xml:space="preserve"> }</w:t>
      </w:r>
      <w:proofErr w:type="gramEnd"/>
      <w:r w:rsidRPr="00DE499A">
        <w:rPr>
          <w:b/>
          <w:bCs/>
        </w:rPr>
        <w:t>}</w:t>
      </w:r>
      <w:r w:rsidRPr="00DE499A">
        <w:t xml:space="preserve">; Desired name of trust: The </w:t>
      </w:r>
      <w:proofErr w:type="gramStart"/>
      <w:r w:rsidRPr="00DE499A">
        <w:rPr>
          <w:b/>
          <w:bCs/>
        </w:rPr>
        <w:t xml:space="preserve">{{ </w:t>
      </w:r>
      <w:proofErr w:type="spellStart"/>
      <w:r w:rsidRPr="00DE499A">
        <w:rPr>
          <w:b/>
          <w:bCs/>
        </w:rPr>
        <w:t>t</w:t>
      </w:r>
      <w:proofErr w:type="gramEnd"/>
      <w:r w:rsidRPr="00DE499A">
        <w:rPr>
          <w:b/>
          <w:bCs/>
        </w:rPr>
        <w:t>_desired_</w:t>
      </w:r>
      <w:proofErr w:type="gramStart"/>
      <w:r w:rsidRPr="00DE499A">
        <w:rPr>
          <w:b/>
          <w:bCs/>
        </w:rPr>
        <w:t>name</w:t>
      </w:r>
      <w:proofErr w:type="spellEnd"/>
      <w:r w:rsidRPr="00DE499A">
        <w:rPr>
          <w:b/>
          <w:bCs/>
        </w:rPr>
        <w:t xml:space="preserve"> }</w:t>
      </w:r>
      <w:proofErr w:type="gramEnd"/>
      <w:r w:rsidRPr="00DE499A">
        <w:rPr>
          <w:b/>
          <w:bCs/>
        </w:rPr>
        <w:t>}</w:t>
      </w:r>
      <w:r w:rsidRPr="00DE499A">
        <w:t xml:space="preserve"> Trust </w:t>
      </w:r>
    </w:p>
    <w:p w14:paraId="6DA9A006" w14:textId="5D46EE18" w:rsidR="00D82123" w:rsidRPr="00DE499A" w:rsidRDefault="00FC2F39" w:rsidP="005B5936">
      <w:pPr>
        <w:pStyle w:val="BodyText"/>
        <w:keepLines/>
        <w:widowControl/>
        <w:kinsoku w:val="0"/>
        <w:overflowPunct w:val="0"/>
        <w:spacing w:before="240"/>
        <w:ind w:left="0"/>
        <w:jc w:val="both"/>
      </w:pPr>
      <w:r w:rsidRPr="00DE499A">
        <w:t xml:space="preserve">We know why you need a trust, but why do you want one: </w:t>
      </w:r>
      <w:proofErr w:type="gramStart"/>
      <w:r w:rsidRPr="00DE499A">
        <w:rPr>
          <w:b/>
          <w:bCs/>
        </w:rPr>
        <w:t xml:space="preserve">{{ </w:t>
      </w:r>
      <w:proofErr w:type="spellStart"/>
      <w:r w:rsidRPr="00DE499A">
        <w:rPr>
          <w:b/>
          <w:bCs/>
        </w:rPr>
        <w:t>t</w:t>
      </w:r>
      <w:proofErr w:type="gramEnd"/>
      <w:r w:rsidRPr="00DE499A">
        <w:rPr>
          <w:b/>
          <w:bCs/>
        </w:rPr>
        <w:t>_</w:t>
      </w:r>
      <w:proofErr w:type="gramStart"/>
      <w:r w:rsidRPr="00DE499A">
        <w:rPr>
          <w:b/>
          <w:bCs/>
        </w:rPr>
        <w:t>reason</w:t>
      </w:r>
      <w:proofErr w:type="spellEnd"/>
      <w:r w:rsidRPr="00DE499A">
        <w:rPr>
          <w:b/>
          <w:bCs/>
        </w:rPr>
        <w:t xml:space="preserve"> }</w:t>
      </w:r>
      <w:proofErr w:type="gramEnd"/>
      <w:r w:rsidRPr="00DE499A">
        <w:rPr>
          <w:b/>
          <w:bCs/>
        </w:rPr>
        <w:t>}</w:t>
      </w:r>
    </w:p>
    <w:p w14:paraId="1F6CE604" w14:textId="77777777" w:rsidR="008B3B43" w:rsidRPr="00DE499A" w:rsidRDefault="008B3B43" w:rsidP="005B5936">
      <w:pPr>
        <w:pStyle w:val="BodyText"/>
        <w:keepLines/>
        <w:widowControl/>
        <w:kinsoku w:val="0"/>
        <w:overflowPunct w:val="0"/>
        <w:spacing w:before="240"/>
        <w:ind w:left="0"/>
        <w:jc w:val="both"/>
        <w:rPr>
          <w:b/>
          <w:bCs/>
        </w:rPr>
      </w:pPr>
      <w:r w:rsidRPr="00DE499A">
        <w:rPr>
          <w:noProof/>
        </w:rPr>
        <mc:AlternateContent>
          <mc:Choice Requires="wps">
            <w:drawing>
              <wp:inline distT="0" distB="0" distL="0" distR="0" wp14:anchorId="6C9C1248" wp14:editId="3A76394F">
                <wp:extent cx="6858000" cy="441960"/>
                <wp:effectExtent l="0" t="0" r="0" b="0"/>
                <wp:docPr id="1605092846"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441960"/>
                        </a:xfrm>
                        <a:prstGeom prst="rect">
                          <a:avLst/>
                        </a:prstGeom>
                        <a:solidFill>
                          <a:srgbClr val="73C20A"/>
                        </a:solidFill>
                        <a:ln>
                          <a:noFill/>
                        </a:ln>
                      </wps:spPr>
                      <wps:txbx>
                        <w:txbxContent>
                          <w:p w14:paraId="6E987776" w14:textId="77777777" w:rsidR="008B3B43" w:rsidRPr="008C79CA" w:rsidRDefault="008B3B43" w:rsidP="008B3B43">
                            <w:pPr>
                              <w:pStyle w:val="Heading1"/>
                              <w:kinsoku w:val="0"/>
                              <w:overflowPunct w:val="0"/>
                              <w:spacing w:before="0"/>
                              <w:ind w:left="0"/>
                              <w:rPr>
                                <w:color w:val="FFFFFF"/>
                              </w:rPr>
                            </w:pPr>
                            <w:r>
                              <w:rPr>
                                <w:color w:val="FFFFFF"/>
                              </w:rPr>
                              <w:t xml:space="preserve">Assets </w:t>
                            </w:r>
                            <w:r w:rsidRPr="008C79CA">
                              <w:rPr>
                                <w:color w:val="FFFFFF"/>
                              </w:rPr>
                              <w:t>(</w:t>
                            </w:r>
                            <w:r>
                              <w:rPr>
                                <w:color w:val="FFFFFF"/>
                              </w:rPr>
                              <w:t xml:space="preserve">For Owner: </w:t>
                            </w:r>
                            <w:r w:rsidRPr="008C79CA">
                              <w:rPr>
                                <w:color w:val="FFFFFF"/>
                              </w:rPr>
                              <w:t>H = Husband, W = Wife</w:t>
                            </w:r>
                            <w:r>
                              <w:rPr>
                                <w:color w:val="FFFFFF"/>
                              </w:rPr>
                              <w:t>,</w:t>
                            </w:r>
                            <w:r w:rsidRPr="008C79CA">
                              <w:rPr>
                                <w:color w:val="FFFFFF"/>
                              </w:rPr>
                              <w:t xml:space="preserve"> S/B = Client only or Both H &amp; W)</w:t>
                            </w:r>
                          </w:p>
                        </w:txbxContent>
                      </wps:txbx>
                      <wps:bodyPr rot="0" vert="horz" wrap="square" lIns="91440" tIns="45720" rIns="91440" bIns="45720" anchor="t" anchorCtr="0" upright="1">
                        <a:spAutoFit/>
                      </wps:bodyPr>
                    </wps:wsp>
                  </a:graphicData>
                </a:graphic>
              </wp:inline>
            </w:drawing>
          </mc:Choice>
          <mc:Fallback>
            <w:pict>
              <v:shape w14:anchorId="6C9C1248" id="Text Box 185" o:spid="_x0000_s1031" type="#_x0000_t202" style="width:540pt;height:3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" fillcolor="#73c20a" stroked="f">
                <v:textbox style="mso-fit-shape-to-text:t">
                  <w:txbxContent>
                    <w:p w14:paraId="6E987776" w14:textId="77777777" w:rsidR="008B3B43" w:rsidRPr="008C79CA" w:rsidRDefault="008B3B43" w:rsidP="008B3B43">
                      <w:pPr>
                        <w:pStyle w:val="Heading1"/>
                        <w:kinsoku w:val="0"/>
                        <w:overflowPunct w:val="0"/>
                        <w:spacing w:before="0"/>
                        <w:ind w:left="0"/>
                        <w:rPr>
                          <w:color w:val="FFFFFF"/>
                        </w:rPr>
                      </w:pPr>
                      <w:r>
                        <w:rPr>
                          <w:color w:val="FFFFFF"/>
                        </w:rPr>
                        <w:t xml:space="preserve">Assets </w:t>
                      </w:r>
                      <w:r w:rsidRPr="008C79CA">
                        <w:rPr>
                          <w:color w:val="FFFFFF"/>
                        </w:rPr>
                        <w:t>(</w:t>
                      </w:r>
                      <w:r>
                        <w:rPr>
                          <w:color w:val="FFFFFF"/>
                        </w:rPr>
                        <w:t xml:space="preserve">For Owner: </w:t>
                      </w:r>
                      <w:r w:rsidRPr="008C79CA">
                        <w:rPr>
                          <w:color w:val="FFFFFF"/>
                        </w:rPr>
                        <w:t>H = Husband, W = Wife</w:t>
                      </w:r>
                      <w:r>
                        <w:rPr>
                          <w:color w:val="FFFFFF"/>
                        </w:rPr>
                        <w:t>,</w:t>
                      </w:r>
                      <w:r w:rsidRPr="008C79CA">
                        <w:rPr>
                          <w:color w:val="FFFFFF"/>
                        </w:rPr>
                        <w:t xml:space="preserve"> S/B = Client only or Both H &amp; W)</w:t>
                      </w:r>
                    </w:p>
                  </w:txbxContent>
                </v:textbox>
                <w10:anchorlock/>
              </v:shape>
            </w:pict>
          </mc:Fallback>
        </mc:AlternateContent>
      </w:r>
    </w:p>
    <w:p w14:paraId="0A7709F1" w14:textId="77777777" w:rsidR="00FC2F39" w:rsidRPr="00DE499A" w:rsidRDefault="00FC2F39" w:rsidP="008618B5">
      <w:pPr>
        <w:pStyle w:val="BodyText"/>
        <w:keepLines/>
        <w:widowControl/>
        <w:kinsoku w:val="0"/>
        <w:overflowPunct w:val="0"/>
        <w:spacing w:before="240"/>
        <w:ind w:left="0"/>
        <w:jc w:val="both"/>
      </w:pPr>
      <w:r w:rsidRPr="00DE499A">
        <w:rPr>
          <w:b/>
          <w:bCs/>
        </w:rPr>
        <w:t>Cash, Bank Accounts, CD’s, Bonds, Retirement, Life Insurance, Annuities, Securities, Timeshares:</w:t>
      </w:r>
      <w:r w:rsidRPr="00DE499A">
        <w:t xml:space="preserve"> </w:t>
      </w:r>
    </w:p>
    <w:p w14:paraId="08EB333D" w14:textId="77777777" w:rsidR="00FC2F39" w:rsidRPr="00DE499A" w:rsidRDefault="00FC2F39" w:rsidP="008618B5">
      <w:pPr>
        <w:pStyle w:val="BodyText"/>
        <w:keepLines/>
        <w:widowControl/>
        <w:kinsoku w:val="0"/>
        <w:overflowPunct w:val="0"/>
        <w:spacing w:before="240"/>
        <w:ind w:left="0"/>
        <w:jc w:val="both"/>
      </w:pPr>
      <w:r w:rsidRPr="00DE499A">
        <w:t xml:space="preserve">Have you had your life insurance policy reviewed in the last year? </w:t>
      </w:r>
      <w:proofErr w:type="gramStart"/>
      <w:r w:rsidRPr="00DE499A">
        <w:rPr>
          <w:b/>
          <w:bCs/>
        </w:rPr>
        <w:t xml:space="preserve">{{ </w:t>
      </w:r>
      <w:proofErr w:type="spellStart"/>
      <w:r w:rsidRPr="00DE499A">
        <w:rPr>
          <w:b/>
          <w:bCs/>
        </w:rPr>
        <w:t>cb</w:t>
      </w:r>
      <w:proofErr w:type="gramEnd"/>
      <w:r w:rsidRPr="00DE499A">
        <w:rPr>
          <w:b/>
          <w:bCs/>
        </w:rPr>
        <w:t>_li_rev_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_li_rev_</w:t>
      </w:r>
      <w:proofErr w:type="gramStart"/>
      <w:r w:rsidRPr="00DE499A">
        <w:rPr>
          <w:b/>
          <w:bCs/>
        </w:rPr>
        <w:t>n</w:t>
      </w:r>
      <w:proofErr w:type="spellEnd"/>
      <w:r w:rsidRPr="00DE499A">
        <w:rPr>
          <w:b/>
          <w:bCs/>
        </w:rPr>
        <w:t xml:space="preserve"> }</w:t>
      </w:r>
      <w:proofErr w:type="gramEnd"/>
      <w:r w:rsidRPr="00DE499A">
        <w:rPr>
          <w:b/>
          <w:bCs/>
        </w:rPr>
        <w:t>}</w:t>
      </w:r>
      <w:r w:rsidRPr="00DE499A">
        <w:t xml:space="preserve"> No </w:t>
      </w:r>
    </w:p>
    <w:p w14:paraId="62F15DA5" w14:textId="77777777" w:rsidR="00FC2F39" w:rsidRPr="00DE499A" w:rsidRDefault="00FC2F39" w:rsidP="008618B5">
      <w:pPr>
        <w:pStyle w:val="BodyText"/>
        <w:keepLines/>
        <w:widowControl/>
        <w:kinsoku w:val="0"/>
        <w:overflowPunct w:val="0"/>
        <w:spacing w:before="240"/>
        <w:ind w:left="0"/>
        <w:jc w:val="both"/>
      </w:pPr>
      <w:r w:rsidRPr="00DE499A">
        <w:t xml:space="preserve">Do you have someone that oversees all your investments to ensure you are meeting your goals? </w:t>
      </w:r>
      <w:proofErr w:type="gramStart"/>
      <w:r w:rsidRPr="00DE499A">
        <w:rPr>
          <w:b/>
          <w:bCs/>
        </w:rPr>
        <w:t xml:space="preserve">{{ </w:t>
      </w:r>
      <w:proofErr w:type="spellStart"/>
      <w:r w:rsidRPr="00DE499A">
        <w:rPr>
          <w:b/>
          <w:bCs/>
        </w:rPr>
        <w:t>cb</w:t>
      </w:r>
      <w:proofErr w:type="gramEnd"/>
      <w:r w:rsidRPr="00DE499A">
        <w:rPr>
          <w:b/>
          <w:bCs/>
        </w:rPr>
        <w:t>_inv_rev_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_inv_rev_</w:t>
      </w:r>
      <w:proofErr w:type="gramStart"/>
      <w:r w:rsidRPr="00DE499A">
        <w:rPr>
          <w:b/>
          <w:bCs/>
        </w:rPr>
        <w:t>n</w:t>
      </w:r>
      <w:proofErr w:type="spellEnd"/>
      <w:r w:rsidRPr="00DE499A">
        <w:rPr>
          <w:b/>
          <w:bCs/>
        </w:rPr>
        <w:t xml:space="preserve"> }</w:t>
      </w:r>
      <w:proofErr w:type="gramEnd"/>
      <w:r w:rsidRPr="00DE499A">
        <w:rPr>
          <w:b/>
          <w:bCs/>
        </w:rPr>
        <w:t>}</w:t>
      </w:r>
      <w:r w:rsidRPr="00DE499A">
        <w:t xml:space="preserve"> No </w:t>
      </w:r>
    </w:p>
    <w:p w14:paraId="7ACF7F6D" w14:textId="77777777" w:rsidR="008618B5" w:rsidRPr="00DE499A" w:rsidRDefault="008618B5" w:rsidP="008618B5">
      <w:pPr>
        <w:pStyle w:val="BodyText"/>
        <w:keepLines/>
        <w:widowControl/>
        <w:kinsoku w:val="0"/>
        <w:overflowPunct w:val="0"/>
        <w:spacing w:before="240"/>
        <w:ind w:left="0"/>
        <w:jc w:val="both"/>
      </w:pPr>
      <w:r w:rsidRPr="00DE499A">
        <w:t>{% for account in accounts %}</w:t>
      </w:r>
    </w:p>
    <w:p w14:paraId="05586746" w14:textId="77777777" w:rsidR="008618B5" w:rsidRPr="00DE499A" w:rsidRDefault="008618B5" w:rsidP="008618B5">
      <w:pPr>
        <w:pStyle w:val="BodyText"/>
        <w:keepLines/>
        <w:widowControl/>
        <w:kinsoku w:val="0"/>
        <w:overflowPunct w:val="0"/>
        <w:spacing w:before="240"/>
        <w:ind w:left="0"/>
        <w:jc w:val="both"/>
      </w:pPr>
      <w:r w:rsidRPr="00DE499A">
        <w:t xml:space="preserve">Account Type: </w:t>
      </w:r>
      <w:proofErr w:type="gramStart"/>
      <w:r w:rsidRPr="00DE499A">
        <w:rPr>
          <w:b/>
          <w:bCs/>
        </w:rPr>
        <w:t>{{ account</w:t>
      </w:r>
      <w:proofErr w:type="gramEnd"/>
      <w:r w:rsidRPr="00DE499A">
        <w:rPr>
          <w:b/>
          <w:bCs/>
        </w:rPr>
        <w:t>['Type'</w:t>
      </w:r>
      <w:proofErr w:type="gramStart"/>
      <w:r w:rsidRPr="00DE499A">
        <w:rPr>
          <w:b/>
          <w:bCs/>
        </w:rPr>
        <w:t>] }</w:t>
      </w:r>
      <w:proofErr w:type="gramEnd"/>
      <w:r w:rsidRPr="00DE499A">
        <w:rPr>
          <w:b/>
          <w:bCs/>
        </w:rPr>
        <w:t>}</w:t>
      </w:r>
      <w:r w:rsidRPr="00DE499A">
        <w:t xml:space="preserve">; Approx Value: </w:t>
      </w:r>
      <w:proofErr w:type="gramStart"/>
      <w:r w:rsidRPr="00DE499A">
        <w:rPr>
          <w:b/>
          <w:bCs/>
        </w:rPr>
        <w:t>{{ account</w:t>
      </w:r>
      <w:proofErr w:type="gramEnd"/>
      <w:r w:rsidRPr="00DE499A">
        <w:rPr>
          <w:b/>
          <w:bCs/>
        </w:rPr>
        <w:t>['Value'</w:t>
      </w:r>
      <w:proofErr w:type="gramStart"/>
      <w:r w:rsidRPr="00DE499A">
        <w:rPr>
          <w:b/>
          <w:bCs/>
        </w:rPr>
        <w:t>] }</w:t>
      </w:r>
      <w:proofErr w:type="gramEnd"/>
      <w:r w:rsidRPr="00DE499A">
        <w:rPr>
          <w:b/>
          <w:bCs/>
        </w:rPr>
        <w:t>}</w:t>
      </w:r>
      <w:r w:rsidRPr="00DE499A">
        <w:t xml:space="preserve">; Institution Name: </w:t>
      </w:r>
      <w:proofErr w:type="gramStart"/>
      <w:r w:rsidRPr="00DE499A">
        <w:rPr>
          <w:b/>
          <w:bCs/>
        </w:rPr>
        <w:t>{{ account</w:t>
      </w:r>
      <w:proofErr w:type="gramEnd"/>
      <w:r w:rsidRPr="00DE499A">
        <w:rPr>
          <w:b/>
          <w:bCs/>
        </w:rPr>
        <w:t>['Institution'</w:t>
      </w:r>
      <w:proofErr w:type="gramStart"/>
      <w:r w:rsidRPr="00DE499A">
        <w:rPr>
          <w:b/>
          <w:bCs/>
        </w:rPr>
        <w:t>] }</w:t>
      </w:r>
      <w:proofErr w:type="gramEnd"/>
      <w:r w:rsidRPr="00DE499A">
        <w:rPr>
          <w:b/>
          <w:bCs/>
        </w:rPr>
        <w:t>}</w:t>
      </w:r>
      <w:r w:rsidRPr="00DE499A">
        <w:t xml:space="preserve">; Owner: </w:t>
      </w:r>
      <w:proofErr w:type="gramStart"/>
      <w:r w:rsidRPr="00DE499A">
        <w:rPr>
          <w:b/>
          <w:bCs/>
        </w:rPr>
        <w:t>{{ account</w:t>
      </w:r>
      <w:proofErr w:type="gramEnd"/>
      <w:r w:rsidRPr="00DE499A">
        <w:rPr>
          <w:b/>
          <w:bCs/>
        </w:rPr>
        <w:t>['Owner'</w:t>
      </w:r>
      <w:proofErr w:type="gramStart"/>
      <w:r w:rsidRPr="00DE499A">
        <w:rPr>
          <w:b/>
          <w:bCs/>
        </w:rPr>
        <w:t>] }</w:t>
      </w:r>
      <w:proofErr w:type="gramEnd"/>
      <w:r w:rsidRPr="00DE499A">
        <w:rPr>
          <w:b/>
          <w:bCs/>
        </w:rPr>
        <w:t>}</w:t>
      </w:r>
      <w:r w:rsidRPr="00DE499A">
        <w:t xml:space="preserve"> </w:t>
      </w:r>
    </w:p>
    <w:p w14:paraId="24091343" w14:textId="30CE805F" w:rsidR="00FC2F39" w:rsidRPr="00DE499A" w:rsidRDefault="008618B5" w:rsidP="008618B5">
      <w:pPr>
        <w:pStyle w:val="BodyText"/>
        <w:keepLines/>
        <w:widowControl/>
        <w:kinsoku w:val="0"/>
        <w:overflowPunct w:val="0"/>
        <w:spacing w:before="240"/>
        <w:ind w:left="0"/>
        <w:jc w:val="both"/>
        <w:rPr>
          <w:b/>
          <w:bCs/>
        </w:rPr>
      </w:pPr>
      <w:r w:rsidRPr="00DE499A">
        <w:t xml:space="preserve">{% </w:t>
      </w:r>
      <w:proofErr w:type="spellStart"/>
      <w:r w:rsidRPr="00DE499A">
        <w:t>endfor</w:t>
      </w:r>
      <w:proofErr w:type="spellEnd"/>
      <w:r w:rsidRPr="00DE499A">
        <w:t xml:space="preserve"> %}</w:t>
      </w:r>
    </w:p>
    <w:p w14:paraId="2F49DDA7" w14:textId="4650C7AD" w:rsidR="008B3B43" w:rsidRPr="00DE499A" w:rsidRDefault="008B3B43" w:rsidP="005B5936">
      <w:pPr>
        <w:pStyle w:val="BodyText"/>
        <w:keepLines/>
        <w:widowControl/>
        <w:kinsoku w:val="0"/>
        <w:overflowPunct w:val="0"/>
        <w:spacing w:before="240"/>
        <w:ind w:left="0"/>
        <w:jc w:val="both"/>
      </w:pPr>
      <w:r w:rsidRPr="00DE499A">
        <w:rPr>
          <w:b/>
          <w:bCs/>
        </w:rPr>
        <w:t>Businesses or Hobbies that Make Money:</w:t>
      </w:r>
      <w:r w:rsidRPr="00DE499A">
        <w:t xml:space="preserve"> </w:t>
      </w:r>
    </w:p>
    <w:p w14:paraId="2010661C" w14:textId="77777777" w:rsidR="008618B5" w:rsidRPr="00DE499A" w:rsidRDefault="008618B5" w:rsidP="008618B5">
      <w:pPr>
        <w:pStyle w:val="BodyText"/>
        <w:keepLines/>
        <w:widowControl/>
        <w:kinsoku w:val="0"/>
        <w:overflowPunct w:val="0"/>
        <w:spacing w:before="240"/>
        <w:ind w:left="0"/>
        <w:jc w:val="both"/>
      </w:pPr>
      <w:r w:rsidRPr="00DE499A">
        <w:t>{% for biz in businesses %}</w:t>
      </w:r>
    </w:p>
    <w:p w14:paraId="302A100C" w14:textId="77777777" w:rsidR="008618B5" w:rsidRPr="00DE499A" w:rsidRDefault="008618B5" w:rsidP="008618B5">
      <w:pPr>
        <w:pStyle w:val="BodyText"/>
        <w:keepLines/>
        <w:widowControl/>
        <w:kinsoku w:val="0"/>
        <w:overflowPunct w:val="0"/>
        <w:spacing w:before="240"/>
        <w:ind w:left="0"/>
        <w:jc w:val="both"/>
      </w:pPr>
      <w:r w:rsidRPr="00DE499A">
        <w:t xml:space="preserve">Business Name: </w:t>
      </w:r>
      <w:proofErr w:type="gramStart"/>
      <w:r w:rsidRPr="00DE499A">
        <w:rPr>
          <w:b/>
          <w:bCs/>
        </w:rPr>
        <w:t>{{ biz</w:t>
      </w:r>
      <w:proofErr w:type="gramEnd"/>
      <w:r w:rsidRPr="00DE499A">
        <w:rPr>
          <w:b/>
          <w:bCs/>
        </w:rPr>
        <w:t>['Name'</w:t>
      </w:r>
      <w:proofErr w:type="gramStart"/>
      <w:r w:rsidRPr="00DE499A">
        <w:rPr>
          <w:b/>
          <w:bCs/>
        </w:rPr>
        <w:t>] }</w:t>
      </w:r>
      <w:proofErr w:type="gramEnd"/>
      <w:r w:rsidRPr="00DE499A">
        <w:rPr>
          <w:b/>
          <w:bCs/>
        </w:rPr>
        <w:t>}</w:t>
      </w:r>
      <w:r w:rsidRPr="00DE499A">
        <w:t xml:space="preserve">; Type: </w:t>
      </w:r>
      <w:proofErr w:type="gramStart"/>
      <w:r w:rsidRPr="00DE499A">
        <w:rPr>
          <w:b/>
          <w:bCs/>
        </w:rPr>
        <w:t>{{ biz</w:t>
      </w:r>
      <w:proofErr w:type="gramEnd"/>
      <w:r w:rsidRPr="00DE499A">
        <w:rPr>
          <w:b/>
          <w:bCs/>
        </w:rPr>
        <w:t>['Type'</w:t>
      </w:r>
      <w:proofErr w:type="gramStart"/>
      <w:r w:rsidRPr="00DE499A">
        <w:rPr>
          <w:b/>
          <w:bCs/>
        </w:rPr>
        <w:t>] }</w:t>
      </w:r>
      <w:proofErr w:type="gramEnd"/>
      <w:r w:rsidRPr="00DE499A">
        <w:rPr>
          <w:b/>
          <w:bCs/>
        </w:rPr>
        <w:t>}</w:t>
      </w:r>
      <w:r w:rsidRPr="00DE499A">
        <w:t xml:space="preserve"> </w:t>
      </w:r>
    </w:p>
    <w:p w14:paraId="58B667F6" w14:textId="77777777" w:rsidR="008618B5" w:rsidRPr="00DE499A" w:rsidRDefault="008618B5" w:rsidP="008618B5">
      <w:pPr>
        <w:pStyle w:val="BodyText"/>
        <w:keepLines/>
        <w:widowControl/>
        <w:kinsoku w:val="0"/>
        <w:overflowPunct w:val="0"/>
        <w:spacing w:before="240"/>
        <w:ind w:left="0"/>
        <w:jc w:val="both"/>
      </w:pPr>
      <w:r w:rsidRPr="00DE499A">
        <w:t xml:space="preserve">Date Started: </w:t>
      </w:r>
      <w:proofErr w:type="gramStart"/>
      <w:r w:rsidRPr="00DE499A">
        <w:rPr>
          <w:b/>
          <w:bCs/>
        </w:rPr>
        <w:t>{{ biz</w:t>
      </w:r>
      <w:proofErr w:type="gramEnd"/>
      <w:r w:rsidRPr="00DE499A">
        <w:rPr>
          <w:b/>
          <w:bCs/>
        </w:rPr>
        <w:t>['Date Started'</w:t>
      </w:r>
      <w:proofErr w:type="gramStart"/>
      <w:r w:rsidRPr="00DE499A">
        <w:rPr>
          <w:b/>
          <w:bCs/>
        </w:rPr>
        <w:t>] }</w:t>
      </w:r>
      <w:proofErr w:type="gramEnd"/>
      <w:r w:rsidRPr="00DE499A">
        <w:rPr>
          <w:b/>
          <w:bCs/>
        </w:rPr>
        <w:t>}</w:t>
      </w:r>
      <w:r w:rsidRPr="00DE499A">
        <w:t xml:space="preserve">; Entity # </w:t>
      </w:r>
      <w:proofErr w:type="gramStart"/>
      <w:r w:rsidRPr="00DE499A">
        <w:rPr>
          <w:b/>
          <w:bCs/>
        </w:rPr>
        <w:t>{{ biz</w:t>
      </w:r>
      <w:proofErr w:type="gramEnd"/>
      <w:r w:rsidRPr="00DE499A">
        <w:rPr>
          <w:b/>
          <w:bCs/>
        </w:rPr>
        <w:t>['Entity #'</w:t>
      </w:r>
      <w:proofErr w:type="gramStart"/>
      <w:r w:rsidRPr="00DE499A">
        <w:rPr>
          <w:b/>
          <w:bCs/>
        </w:rPr>
        <w:t>] }</w:t>
      </w:r>
      <w:proofErr w:type="gramEnd"/>
      <w:r w:rsidRPr="00DE499A">
        <w:rPr>
          <w:b/>
          <w:bCs/>
        </w:rPr>
        <w:t>}</w:t>
      </w:r>
      <w:r w:rsidRPr="00DE499A">
        <w:t xml:space="preserve">; State: </w:t>
      </w:r>
      <w:proofErr w:type="gramStart"/>
      <w:r w:rsidRPr="00DE499A">
        <w:rPr>
          <w:b/>
          <w:bCs/>
        </w:rPr>
        <w:t>{{ biz</w:t>
      </w:r>
      <w:proofErr w:type="gramEnd"/>
      <w:r w:rsidRPr="00DE499A">
        <w:rPr>
          <w:b/>
          <w:bCs/>
        </w:rPr>
        <w:t>['State'</w:t>
      </w:r>
      <w:proofErr w:type="gramStart"/>
      <w:r w:rsidRPr="00DE499A">
        <w:rPr>
          <w:b/>
          <w:bCs/>
        </w:rPr>
        <w:t>] }</w:t>
      </w:r>
      <w:proofErr w:type="gramEnd"/>
      <w:r w:rsidRPr="00DE499A">
        <w:rPr>
          <w:b/>
          <w:bCs/>
        </w:rPr>
        <w:t>}</w:t>
      </w:r>
      <w:r w:rsidRPr="00DE499A">
        <w:t xml:space="preserve">; Tax Election: </w:t>
      </w:r>
      <w:proofErr w:type="gramStart"/>
      <w:r w:rsidRPr="00DE499A">
        <w:rPr>
          <w:b/>
          <w:bCs/>
        </w:rPr>
        <w:t>{{ biz</w:t>
      </w:r>
      <w:proofErr w:type="gramEnd"/>
      <w:r w:rsidRPr="00DE499A">
        <w:rPr>
          <w:b/>
          <w:bCs/>
        </w:rPr>
        <w:t>['Tax Election'</w:t>
      </w:r>
      <w:proofErr w:type="gramStart"/>
      <w:r w:rsidRPr="00DE499A">
        <w:rPr>
          <w:b/>
          <w:bCs/>
        </w:rPr>
        <w:t>] }</w:t>
      </w:r>
      <w:proofErr w:type="gramEnd"/>
      <w:r w:rsidRPr="00DE499A">
        <w:rPr>
          <w:b/>
          <w:bCs/>
        </w:rPr>
        <w:t>}</w:t>
      </w:r>
    </w:p>
    <w:p w14:paraId="68BF2CC5" w14:textId="77777777" w:rsidR="008618B5" w:rsidRPr="00DE499A" w:rsidRDefault="008618B5" w:rsidP="008618B5">
      <w:pPr>
        <w:pStyle w:val="BodyText"/>
        <w:keepLines/>
        <w:widowControl/>
        <w:kinsoku w:val="0"/>
        <w:overflowPunct w:val="0"/>
        <w:spacing w:before="240"/>
        <w:ind w:left="0"/>
        <w:jc w:val="both"/>
      </w:pPr>
      <w:r w:rsidRPr="00DE499A">
        <w:t xml:space="preserve"># of Shares or % Owned: </w:t>
      </w:r>
      <w:proofErr w:type="gramStart"/>
      <w:r w:rsidRPr="00DE499A">
        <w:rPr>
          <w:b/>
          <w:bCs/>
        </w:rPr>
        <w:t>{{ biz</w:t>
      </w:r>
      <w:proofErr w:type="gramEnd"/>
      <w:r w:rsidRPr="00DE499A">
        <w:rPr>
          <w:b/>
          <w:bCs/>
        </w:rPr>
        <w:t>['% Owned'</w:t>
      </w:r>
      <w:proofErr w:type="gramStart"/>
      <w:r w:rsidRPr="00DE499A">
        <w:rPr>
          <w:b/>
          <w:bCs/>
        </w:rPr>
        <w:t>] }</w:t>
      </w:r>
      <w:proofErr w:type="gramEnd"/>
      <w:r w:rsidRPr="00DE499A">
        <w:rPr>
          <w:b/>
          <w:bCs/>
        </w:rPr>
        <w:t>}</w:t>
      </w:r>
      <w:r w:rsidRPr="00DE499A">
        <w:t xml:space="preserve">; Business Activity: </w:t>
      </w:r>
      <w:proofErr w:type="gramStart"/>
      <w:r w:rsidRPr="00DE499A">
        <w:rPr>
          <w:b/>
          <w:bCs/>
        </w:rPr>
        <w:t>{{ biz</w:t>
      </w:r>
      <w:proofErr w:type="gramEnd"/>
      <w:r w:rsidRPr="00DE499A">
        <w:rPr>
          <w:b/>
          <w:bCs/>
        </w:rPr>
        <w:t>['Activity'</w:t>
      </w:r>
      <w:proofErr w:type="gramStart"/>
      <w:r w:rsidRPr="00DE499A">
        <w:rPr>
          <w:b/>
          <w:bCs/>
        </w:rPr>
        <w:t>] }</w:t>
      </w:r>
      <w:proofErr w:type="gramEnd"/>
      <w:r w:rsidRPr="00DE499A">
        <w:rPr>
          <w:b/>
          <w:bCs/>
        </w:rPr>
        <w:t>}</w:t>
      </w:r>
      <w:r w:rsidRPr="00DE499A">
        <w:t xml:space="preserve">; Approx. Value: </w:t>
      </w:r>
      <w:proofErr w:type="gramStart"/>
      <w:r w:rsidRPr="00DE499A">
        <w:rPr>
          <w:b/>
          <w:bCs/>
        </w:rPr>
        <w:t>{{ biz</w:t>
      </w:r>
      <w:proofErr w:type="gramEnd"/>
      <w:r w:rsidRPr="00DE499A">
        <w:rPr>
          <w:b/>
          <w:bCs/>
        </w:rPr>
        <w:t>['Value'</w:t>
      </w:r>
      <w:proofErr w:type="gramStart"/>
      <w:r w:rsidRPr="00DE499A">
        <w:rPr>
          <w:b/>
          <w:bCs/>
        </w:rPr>
        <w:t>] }</w:t>
      </w:r>
      <w:proofErr w:type="gramEnd"/>
      <w:r w:rsidRPr="00DE499A">
        <w:rPr>
          <w:b/>
          <w:bCs/>
        </w:rPr>
        <w:t>}</w:t>
      </w:r>
    </w:p>
    <w:p w14:paraId="09256AB2" w14:textId="77777777" w:rsidR="008618B5" w:rsidRPr="00DE499A" w:rsidRDefault="008618B5" w:rsidP="008618B5">
      <w:pPr>
        <w:pStyle w:val="BodyText"/>
        <w:keepLines/>
        <w:widowControl/>
        <w:kinsoku w:val="0"/>
        <w:overflowPunct w:val="0"/>
        <w:spacing w:before="240"/>
        <w:ind w:left="0"/>
        <w:jc w:val="both"/>
        <w:rPr>
          <w:b/>
          <w:bCs/>
        </w:rPr>
      </w:pPr>
      <w:r w:rsidRPr="00DE499A">
        <w:t xml:space="preserve">Business Succession Plan: </w:t>
      </w:r>
      <w:proofErr w:type="gramStart"/>
      <w:r w:rsidRPr="00DE499A">
        <w:rPr>
          <w:b/>
          <w:bCs/>
        </w:rPr>
        <w:t>{{ biz</w:t>
      </w:r>
      <w:proofErr w:type="gramEnd"/>
      <w:r w:rsidRPr="00DE499A">
        <w:rPr>
          <w:b/>
          <w:bCs/>
        </w:rPr>
        <w:t>['Succession Plan?'</w:t>
      </w:r>
      <w:proofErr w:type="gramStart"/>
      <w:r w:rsidRPr="00DE499A">
        <w:rPr>
          <w:b/>
          <w:bCs/>
        </w:rPr>
        <w:t>] }</w:t>
      </w:r>
      <w:proofErr w:type="gramEnd"/>
      <w:r w:rsidRPr="00DE499A">
        <w:rPr>
          <w:b/>
          <w:bCs/>
        </w:rPr>
        <w:t>}</w:t>
      </w:r>
      <w:r w:rsidRPr="00DE499A">
        <w:t xml:space="preserve">; Disaster or Disability Plan: </w:t>
      </w:r>
      <w:proofErr w:type="gramStart"/>
      <w:r w:rsidRPr="00DE499A">
        <w:rPr>
          <w:b/>
          <w:bCs/>
        </w:rPr>
        <w:t>{{ biz</w:t>
      </w:r>
      <w:proofErr w:type="gramEnd"/>
      <w:r w:rsidRPr="00DE499A">
        <w:rPr>
          <w:b/>
          <w:bCs/>
        </w:rPr>
        <w:t>['Disaster Plan?'</w:t>
      </w:r>
      <w:proofErr w:type="gramStart"/>
      <w:r w:rsidRPr="00DE499A">
        <w:rPr>
          <w:b/>
          <w:bCs/>
        </w:rPr>
        <w:t>] }</w:t>
      </w:r>
      <w:proofErr w:type="gramEnd"/>
      <w:r w:rsidRPr="00DE499A">
        <w:rPr>
          <w:b/>
          <w:bCs/>
        </w:rPr>
        <w:t>}</w:t>
      </w:r>
    </w:p>
    <w:p w14:paraId="0AD92E13" w14:textId="77777777" w:rsidR="008618B5" w:rsidRPr="00DE499A" w:rsidRDefault="008618B5" w:rsidP="008618B5">
      <w:pPr>
        <w:pStyle w:val="BodyText"/>
        <w:keepLines/>
        <w:widowControl/>
        <w:kinsoku w:val="0"/>
        <w:overflowPunct w:val="0"/>
        <w:spacing w:before="240"/>
        <w:ind w:left="0"/>
        <w:jc w:val="both"/>
      </w:pPr>
      <w:r w:rsidRPr="00DE499A">
        <w:t xml:space="preserve">{% </w:t>
      </w:r>
      <w:proofErr w:type="spellStart"/>
      <w:r w:rsidRPr="00DE499A">
        <w:t>endfor</w:t>
      </w:r>
      <w:proofErr w:type="spellEnd"/>
      <w:r w:rsidRPr="00DE499A">
        <w:t xml:space="preserve"> %}</w:t>
      </w:r>
    </w:p>
    <w:p w14:paraId="04AE5159" w14:textId="33597B3A" w:rsidR="004E4B27" w:rsidRPr="00DE499A" w:rsidRDefault="004E4B27" w:rsidP="008618B5">
      <w:pPr>
        <w:pStyle w:val="BodyText"/>
        <w:keepLines/>
        <w:widowControl/>
        <w:kinsoku w:val="0"/>
        <w:overflowPunct w:val="0"/>
        <w:spacing w:before="240"/>
        <w:ind w:left="0"/>
        <w:jc w:val="both"/>
        <w:rPr>
          <w:b/>
          <w:bCs/>
        </w:rPr>
      </w:pPr>
      <w:r w:rsidRPr="00DE499A">
        <w:rPr>
          <w:b/>
          <w:bCs/>
        </w:rPr>
        <w:t xml:space="preserve">Money Owed to you: </w:t>
      </w:r>
    </w:p>
    <w:p w14:paraId="111B81C1" w14:textId="77777777" w:rsidR="008618B5" w:rsidRPr="00DE499A" w:rsidRDefault="008618B5" w:rsidP="008618B5">
      <w:pPr>
        <w:pStyle w:val="BodyText"/>
        <w:keepLines/>
        <w:widowControl/>
        <w:kinsoku w:val="0"/>
        <w:overflowPunct w:val="0"/>
        <w:spacing w:before="240"/>
        <w:ind w:left="0"/>
        <w:jc w:val="both"/>
      </w:pPr>
      <w:r w:rsidRPr="00DE499A">
        <w:t>{% for loan in owed %}</w:t>
      </w:r>
    </w:p>
    <w:p w14:paraId="674D7518" w14:textId="77777777" w:rsidR="008618B5" w:rsidRPr="00DE499A" w:rsidRDefault="008618B5" w:rsidP="008618B5">
      <w:pPr>
        <w:pStyle w:val="BodyText"/>
        <w:keepLines/>
        <w:widowControl/>
        <w:kinsoku w:val="0"/>
        <w:overflowPunct w:val="0"/>
        <w:spacing w:before="240"/>
        <w:ind w:left="0"/>
        <w:jc w:val="both"/>
      </w:pPr>
      <w:r w:rsidRPr="00DE499A">
        <w:t xml:space="preserve">Who Owes: </w:t>
      </w:r>
      <w:proofErr w:type="gramStart"/>
      <w:r w:rsidRPr="00DE499A">
        <w:rPr>
          <w:b/>
          <w:bCs/>
        </w:rPr>
        <w:t>{{ loan</w:t>
      </w:r>
      <w:proofErr w:type="gramEnd"/>
      <w:r w:rsidRPr="00DE499A">
        <w:rPr>
          <w:b/>
          <w:bCs/>
        </w:rPr>
        <w:t>['Who Owes'</w:t>
      </w:r>
      <w:proofErr w:type="gramStart"/>
      <w:r w:rsidRPr="00DE499A">
        <w:rPr>
          <w:b/>
          <w:bCs/>
        </w:rPr>
        <w:t>] }</w:t>
      </w:r>
      <w:proofErr w:type="gramEnd"/>
      <w:r w:rsidRPr="00DE499A">
        <w:rPr>
          <w:b/>
          <w:bCs/>
        </w:rPr>
        <w:t>}</w:t>
      </w:r>
      <w:r w:rsidRPr="00DE499A">
        <w:t xml:space="preserve">; How Much: </w:t>
      </w:r>
      <w:proofErr w:type="gramStart"/>
      <w:r w:rsidRPr="00DE499A">
        <w:rPr>
          <w:b/>
          <w:bCs/>
        </w:rPr>
        <w:t>{{ loan</w:t>
      </w:r>
      <w:proofErr w:type="gramEnd"/>
      <w:r w:rsidRPr="00DE499A">
        <w:rPr>
          <w:b/>
          <w:bCs/>
        </w:rPr>
        <w:t>['Amount'</w:t>
      </w:r>
      <w:proofErr w:type="gramStart"/>
      <w:r w:rsidRPr="00DE499A">
        <w:rPr>
          <w:b/>
          <w:bCs/>
        </w:rPr>
        <w:t>] }</w:t>
      </w:r>
      <w:proofErr w:type="gramEnd"/>
      <w:r w:rsidRPr="00DE499A">
        <w:rPr>
          <w:b/>
          <w:bCs/>
        </w:rPr>
        <w:t>}</w:t>
      </w:r>
      <w:r w:rsidRPr="00DE499A">
        <w:t xml:space="preserve">; Date of Loan: </w:t>
      </w:r>
      <w:proofErr w:type="gramStart"/>
      <w:r w:rsidRPr="00DE499A">
        <w:rPr>
          <w:b/>
          <w:bCs/>
        </w:rPr>
        <w:t>{{ loan</w:t>
      </w:r>
      <w:proofErr w:type="gramEnd"/>
      <w:r w:rsidRPr="00DE499A">
        <w:rPr>
          <w:b/>
          <w:bCs/>
        </w:rPr>
        <w:t>['Date'</w:t>
      </w:r>
      <w:proofErr w:type="gramStart"/>
      <w:r w:rsidRPr="00DE499A">
        <w:rPr>
          <w:b/>
          <w:bCs/>
        </w:rPr>
        <w:t>] }</w:t>
      </w:r>
      <w:proofErr w:type="gramEnd"/>
      <w:r w:rsidRPr="00DE499A">
        <w:rPr>
          <w:b/>
          <w:bCs/>
        </w:rPr>
        <w:t>}</w:t>
      </w:r>
      <w:r w:rsidRPr="00DE499A">
        <w:t xml:space="preserve">; Secured: </w:t>
      </w:r>
      <w:proofErr w:type="gramStart"/>
      <w:r w:rsidRPr="00DE499A">
        <w:rPr>
          <w:b/>
          <w:bCs/>
        </w:rPr>
        <w:t>{{ loan</w:t>
      </w:r>
      <w:proofErr w:type="gramEnd"/>
      <w:r w:rsidRPr="00DE499A">
        <w:rPr>
          <w:b/>
          <w:bCs/>
        </w:rPr>
        <w:t>['Secured'</w:t>
      </w:r>
      <w:proofErr w:type="gramStart"/>
      <w:r w:rsidRPr="00DE499A">
        <w:rPr>
          <w:b/>
          <w:bCs/>
        </w:rPr>
        <w:t>] }</w:t>
      </w:r>
      <w:proofErr w:type="gramEnd"/>
      <w:r w:rsidRPr="00DE499A">
        <w:rPr>
          <w:b/>
          <w:bCs/>
        </w:rPr>
        <w:t>}</w:t>
      </w:r>
      <w:r w:rsidRPr="00DE499A">
        <w:t xml:space="preserve">; </w:t>
      </w:r>
    </w:p>
    <w:p w14:paraId="21920B76" w14:textId="77777777" w:rsidR="008618B5" w:rsidRPr="00DE499A" w:rsidRDefault="008618B5" w:rsidP="008618B5">
      <w:pPr>
        <w:pStyle w:val="BodyText"/>
        <w:keepLines/>
        <w:widowControl/>
        <w:kinsoku w:val="0"/>
        <w:overflowPunct w:val="0"/>
        <w:spacing w:before="240"/>
        <w:ind w:left="0"/>
        <w:jc w:val="both"/>
      </w:pPr>
      <w:r w:rsidRPr="00DE499A">
        <w:t xml:space="preserve">Purpose: </w:t>
      </w:r>
      <w:proofErr w:type="gramStart"/>
      <w:r w:rsidRPr="00DE499A">
        <w:rPr>
          <w:b/>
          <w:bCs/>
        </w:rPr>
        <w:t>{{ loan</w:t>
      </w:r>
      <w:proofErr w:type="gramEnd"/>
      <w:r w:rsidRPr="00DE499A">
        <w:rPr>
          <w:b/>
          <w:bCs/>
        </w:rPr>
        <w:t>['Purpose'</w:t>
      </w:r>
      <w:proofErr w:type="gramStart"/>
      <w:r w:rsidRPr="00DE499A">
        <w:rPr>
          <w:b/>
          <w:bCs/>
        </w:rPr>
        <w:t>] }</w:t>
      </w:r>
      <w:proofErr w:type="gramEnd"/>
      <w:r w:rsidRPr="00DE499A">
        <w:rPr>
          <w:b/>
          <w:bCs/>
        </w:rPr>
        <w:t>}</w:t>
      </w:r>
      <w:r w:rsidRPr="00DE499A">
        <w:t xml:space="preserve">; Does it Need to be Paid Back at Death: </w:t>
      </w:r>
      <w:proofErr w:type="gramStart"/>
      <w:r w:rsidRPr="00DE499A">
        <w:rPr>
          <w:b/>
          <w:bCs/>
        </w:rPr>
        <w:t>{{ loan</w:t>
      </w:r>
      <w:proofErr w:type="gramEnd"/>
      <w:r w:rsidRPr="00DE499A">
        <w:rPr>
          <w:b/>
          <w:bCs/>
        </w:rPr>
        <w:t>['Payback at death?'</w:t>
      </w:r>
      <w:proofErr w:type="gramStart"/>
      <w:r w:rsidRPr="00DE499A">
        <w:rPr>
          <w:b/>
          <w:bCs/>
        </w:rPr>
        <w:t>] }</w:t>
      </w:r>
      <w:proofErr w:type="gramEnd"/>
      <w:r w:rsidRPr="00DE499A">
        <w:rPr>
          <w:b/>
          <w:bCs/>
        </w:rPr>
        <w:t>}</w:t>
      </w:r>
      <w:r w:rsidRPr="00DE499A">
        <w:t xml:space="preserve"> </w:t>
      </w:r>
    </w:p>
    <w:p w14:paraId="10740615" w14:textId="7ACE7D5D" w:rsidR="004E4B27" w:rsidRPr="00DE499A" w:rsidRDefault="008618B5" w:rsidP="008618B5">
      <w:pPr>
        <w:pStyle w:val="BodyText"/>
        <w:keepLines/>
        <w:widowControl/>
        <w:kinsoku w:val="0"/>
        <w:overflowPunct w:val="0"/>
        <w:spacing w:before="240"/>
        <w:ind w:left="0"/>
        <w:jc w:val="both"/>
        <w:rPr>
          <w:b/>
          <w:bCs/>
        </w:rPr>
      </w:pPr>
      <w:r w:rsidRPr="00DE499A">
        <w:t xml:space="preserve">{% </w:t>
      </w:r>
      <w:proofErr w:type="spellStart"/>
      <w:r w:rsidRPr="00DE499A">
        <w:t>endfor</w:t>
      </w:r>
      <w:proofErr w:type="spellEnd"/>
      <w:r w:rsidRPr="00DE499A">
        <w:t xml:space="preserve"> %}</w:t>
      </w:r>
    </w:p>
    <w:p w14:paraId="29329683" w14:textId="77777777" w:rsidR="006053A9" w:rsidRPr="00DE499A" w:rsidRDefault="003B336D" w:rsidP="005B5936">
      <w:pPr>
        <w:pStyle w:val="BodyText"/>
        <w:keepLines/>
        <w:widowControl/>
        <w:kinsoku w:val="0"/>
        <w:overflowPunct w:val="0"/>
        <w:spacing w:before="240"/>
        <w:ind w:left="0"/>
        <w:jc w:val="both"/>
      </w:pPr>
      <w:r w:rsidRPr="00DE499A">
        <w:rPr>
          <w:b/>
          <w:bCs/>
        </w:rPr>
        <w:lastRenderedPageBreak/>
        <w:t>Real Estate:</w:t>
      </w:r>
      <w:r w:rsidRPr="00DE499A">
        <w:t xml:space="preserve"> </w:t>
      </w:r>
    </w:p>
    <w:p w14:paraId="614EBD67" w14:textId="77777777" w:rsidR="006053A9" w:rsidRPr="00DE499A" w:rsidRDefault="003B336D" w:rsidP="005B5936">
      <w:pPr>
        <w:pStyle w:val="BodyText"/>
        <w:keepLines/>
        <w:widowControl/>
        <w:kinsoku w:val="0"/>
        <w:overflowPunct w:val="0"/>
        <w:spacing w:before="240"/>
        <w:ind w:left="0"/>
        <w:jc w:val="both"/>
      </w:pPr>
      <w:r w:rsidRPr="00DE499A">
        <w:t xml:space="preserve">Do you have a homestead declaration filed to protect equity in your home? </w:t>
      </w:r>
      <w:proofErr w:type="gramStart"/>
      <w:r w:rsidRPr="00DE499A">
        <w:rPr>
          <w:b/>
          <w:bCs/>
        </w:rPr>
        <w:t xml:space="preserve">{{ </w:t>
      </w:r>
      <w:proofErr w:type="spellStart"/>
      <w:r w:rsidRPr="00DE499A">
        <w:rPr>
          <w:b/>
          <w:bCs/>
        </w:rPr>
        <w:t>cb</w:t>
      </w:r>
      <w:proofErr w:type="gramEnd"/>
      <w:r w:rsidRPr="00DE499A">
        <w:rPr>
          <w:b/>
          <w:bCs/>
        </w:rPr>
        <w:t>_hs_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_hs_</w:t>
      </w:r>
      <w:proofErr w:type="gramStart"/>
      <w:r w:rsidRPr="00DE499A">
        <w:rPr>
          <w:b/>
          <w:bCs/>
        </w:rPr>
        <w:t>n</w:t>
      </w:r>
      <w:proofErr w:type="spellEnd"/>
      <w:r w:rsidRPr="00DE499A">
        <w:rPr>
          <w:b/>
          <w:bCs/>
        </w:rPr>
        <w:t xml:space="preserve"> }</w:t>
      </w:r>
      <w:proofErr w:type="gramEnd"/>
      <w:r w:rsidRPr="00DE499A">
        <w:rPr>
          <w:b/>
          <w:bCs/>
        </w:rPr>
        <w:t xml:space="preserve">} </w:t>
      </w:r>
      <w:r w:rsidRPr="00DE499A">
        <w:t xml:space="preserve">No </w:t>
      </w:r>
    </w:p>
    <w:p w14:paraId="33D930C7" w14:textId="77777777" w:rsidR="006053A9" w:rsidRPr="00DE499A" w:rsidRDefault="003B336D" w:rsidP="005B5936">
      <w:pPr>
        <w:pStyle w:val="BodyText"/>
        <w:keepLines/>
        <w:widowControl/>
        <w:kinsoku w:val="0"/>
        <w:overflowPunct w:val="0"/>
        <w:spacing w:before="240"/>
        <w:ind w:left="0"/>
        <w:jc w:val="both"/>
      </w:pPr>
      <w:r w:rsidRPr="00DE499A">
        <w:t xml:space="preserve">Primary Residence Address: </w:t>
      </w:r>
      <w:proofErr w:type="gramStart"/>
      <w:r w:rsidRPr="00DE499A">
        <w:rPr>
          <w:b/>
          <w:bCs/>
        </w:rPr>
        <w:t xml:space="preserve">{{ </w:t>
      </w:r>
      <w:proofErr w:type="spellStart"/>
      <w:r w:rsidRPr="00DE499A">
        <w:rPr>
          <w:b/>
          <w:bCs/>
        </w:rPr>
        <w:t>re</w:t>
      </w:r>
      <w:proofErr w:type="gramEnd"/>
      <w:r w:rsidRPr="00DE499A">
        <w:rPr>
          <w:b/>
          <w:bCs/>
        </w:rPr>
        <w:t>_pri_</w:t>
      </w:r>
      <w:proofErr w:type="gramStart"/>
      <w:r w:rsidRPr="00DE499A">
        <w:rPr>
          <w:b/>
          <w:bCs/>
        </w:rPr>
        <w:t>addr</w:t>
      </w:r>
      <w:proofErr w:type="spellEnd"/>
      <w:r w:rsidRPr="00DE499A">
        <w:rPr>
          <w:b/>
          <w:bCs/>
        </w:rPr>
        <w:t xml:space="preserve"> }</w:t>
      </w:r>
      <w:proofErr w:type="gramEnd"/>
      <w:r w:rsidRPr="00DE499A">
        <w:rPr>
          <w:b/>
          <w:bCs/>
        </w:rPr>
        <w:t>}</w:t>
      </w:r>
      <w:r w:rsidRPr="00DE499A">
        <w:t xml:space="preserve">; Current Value: </w:t>
      </w:r>
      <w:proofErr w:type="gramStart"/>
      <w:r w:rsidRPr="00DE499A">
        <w:rPr>
          <w:b/>
          <w:bCs/>
        </w:rPr>
        <w:t xml:space="preserve">{{ </w:t>
      </w:r>
      <w:proofErr w:type="spellStart"/>
      <w:r w:rsidRPr="00DE499A">
        <w:rPr>
          <w:b/>
          <w:bCs/>
        </w:rPr>
        <w:t>re</w:t>
      </w:r>
      <w:proofErr w:type="gramEnd"/>
      <w:r w:rsidRPr="00DE499A">
        <w:rPr>
          <w:b/>
          <w:bCs/>
        </w:rPr>
        <w:t>_pri_</w:t>
      </w:r>
      <w:proofErr w:type="gramStart"/>
      <w:r w:rsidRPr="00DE499A">
        <w:rPr>
          <w:b/>
          <w:bCs/>
        </w:rPr>
        <w:t>val</w:t>
      </w:r>
      <w:proofErr w:type="spellEnd"/>
      <w:r w:rsidRPr="00DE499A">
        <w:rPr>
          <w:b/>
          <w:bCs/>
        </w:rPr>
        <w:t xml:space="preserve"> }</w:t>
      </w:r>
      <w:proofErr w:type="gramEnd"/>
      <w:r w:rsidRPr="00DE499A">
        <w:rPr>
          <w:b/>
          <w:bCs/>
        </w:rPr>
        <w:t>}</w:t>
      </w:r>
      <w:r w:rsidRPr="00DE499A">
        <w:t xml:space="preserve"> </w:t>
      </w:r>
    </w:p>
    <w:p w14:paraId="2AF78E35" w14:textId="233D2BB9" w:rsidR="006053A9" w:rsidRPr="00DE499A" w:rsidRDefault="003B336D" w:rsidP="005B5936">
      <w:pPr>
        <w:pStyle w:val="BodyText"/>
        <w:keepLines/>
        <w:widowControl/>
        <w:kinsoku w:val="0"/>
        <w:overflowPunct w:val="0"/>
        <w:spacing w:before="240"/>
        <w:ind w:left="0"/>
        <w:jc w:val="both"/>
        <w:rPr>
          <w:b/>
          <w:bCs/>
        </w:rPr>
      </w:pPr>
      <w:r w:rsidRPr="00DE499A">
        <w:t xml:space="preserve">County: </w:t>
      </w:r>
      <w:proofErr w:type="gramStart"/>
      <w:r w:rsidRPr="00DE499A">
        <w:rPr>
          <w:b/>
          <w:bCs/>
        </w:rPr>
        <w:t xml:space="preserve">{{ </w:t>
      </w:r>
      <w:proofErr w:type="spellStart"/>
      <w:r w:rsidRPr="00DE499A">
        <w:rPr>
          <w:b/>
          <w:bCs/>
        </w:rPr>
        <w:t>re</w:t>
      </w:r>
      <w:proofErr w:type="gramEnd"/>
      <w:r w:rsidRPr="00DE499A">
        <w:rPr>
          <w:b/>
          <w:bCs/>
        </w:rPr>
        <w:t>_pri_</w:t>
      </w:r>
      <w:proofErr w:type="gramStart"/>
      <w:r w:rsidRPr="00DE499A">
        <w:rPr>
          <w:b/>
          <w:bCs/>
        </w:rPr>
        <w:t>cnty</w:t>
      </w:r>
      <w:proofErr w:type="spellEnd"/>
      <w:r w:rsidRPr="00DE499A">
        <w:rPr>
          <w:b/>
          <w:bCs/>
        </w:rPr>
        <w:t xml:space="preserve"> }</w:t>
      </w:r>
      <w:proofErr w:type="gramEnd"/>
      <w:r w:rsidRPr="00DE499A">
        <w:rPr>
          <w:b/>
          <w:bCs/>
        </w:rPr>
        <w:t>}</w:t>
      </w:r>
      <w:r w:rsidRPr="00DE499A">
        <w:t xml:space="preserve">; Move In Date: </w:t>
      </w:r>
      <w:proofErr w:type="gramStart"/>
      <w:r w:rsidRPr="00DE499A">
        <w:rPr>
          <w:b/>
          <w:bCs/>
        </w:rPr>
        <w:t xml:space="preserve">{{ </w:t>
      </w:r>
      <w:proofErr w:type="spellStart"/>
      <w:r w:rsidRPr="00DE499A">
        <w:rPr>
          <w:b/>
          <w:bCs/>
        </w:rPr>
        <w:t>re</w:t>
      </w:r>
      <w:proofErr w:type="gramEnd"/>
      <w:r w:rsidRPr="00DE499A">
        <w:rPr>
          <w:b/>
          <w:bCs/>
        </w:rPr>
        <w:t>_pri_</w:t>
      </w:r>
      <w:proofErr w:type="gramStart"/>
      <w:r w:rsidRPr="00DE499A">
        <w:rPr>
          <w:b/>
          <w:bCs/>
        </w:rPr>
        <w:t>move</w:t>
      </w:r>
      <w:proofErr w:type="spellEnd"/>
      <w:r w:rsidRPr="00DE499A">
        <w:rPr>
          <w:b/>
          <w:bCs/>
        </w:rPr>
        <w:t xml:space="preserve"> }</w:t>
      </w:r>
      <w:proofErr w:type="gramEnd"/>
      <w:r w:rsidRPr="00DE499A">
        <w:rPr>
          <w:b/>
          <w:bCs/>
        </w:rPr>
        <w:t>}</w:t>
      </w:r>
      <w:r w:rsidRPr="00DE499A">
        <w:t xml:space="preserve">; Equity %: </w:t>
      </w:r>
      <w:proofErr w:type="gramStart"/>
      <w:r w:rsidRPr="00DE499A">
        <w:rPr>
          <w:b/>
          <w:bCs/>
        </w:rPr>
        <w:t xml:space="preserve">{{ </w:t>
      </w:r>
      <w:proofErr w:type="spellStart"/>
      <w:r w:rsidRPr="00DE499A">
        <w:rPr>
          <w:b/>
          <w:bCs/>
        </w:rPr>
        <w:t>re</w:t>
      </w:r>
      <w:proofErr w:type="gramEnd"/>
      <w:r w:rsidRPr="00DE499A">
        <w:rPr>
          <w:b/>
          <w:bCs/>
        </w:rPr>
        <w:t>_pri_</w:t>
      </w:r>
      <w:proofErr w:type="gramStart"/>
      <w:r w:rsidRPr="00DE499A">
        <w:rPr>
          <w:b/>
          <w:bCs/>
        </w:rPr>
        <w:t>eq</w:t>
      </w:r>
      <w:proofErr w:type="spellEnd"/>
      <w:r w:rsidRPr="00DE499A">
        <w:rPr>
          <w:b/>
          <w:bCs/>
        </w:rPr>
        <w:t xml:space="preserve"> }</w:t>
      </w:r>
      <w:proofErr w:type="gramEnd"/>
      <w:r w:rsidRPr="00DE499A">
        <w:rPr>
          <w:b/>
          <w:bCs/>
        </w:rPr>
        <w:t>}</w:t>
      </w:r>
      <w:r w:rsidRPr="00DE499A">
        <w:t xml:space="preserve">; Basis: </w:t>
      </w:r>
      <w:proofErr w:type="gramStart"/>
      <w:r w:rsidRPr="00DE499A">
        <w:rPr>
          <w:b/>
          <w:bCs/>
        </w:rPr>
        <w:t xml:space="preserve">{{ </w:t>
      </w:r>
      <w:proofErr w:type="spellStart"/>
      <w:r w:rsidRPr="00DE499A">
        <w:rPr>
          <w:b/>
          <w:bCs/>
        </w:rPr>
        <w:t>re</w:t>
      </w:r>
      <w:proofErr w:type="gramEnd"/>
      <w:r w:rsidRPr="00DE499A">
        <w:rPr>
          <w:b/>
          <w:bCs/>
        </w:rPr>
        <w:t>_pri_</w:t>
      </w:r>
      <w:proofErr w:type="gramStart"/>
      <w:r w:rsidRPr="00DE499A">
        <w:rPr>
          <w:b/>
          <w:bCs/>
        </w:rPr>
        <w:t>basis</w:t>
      </w:r>
      <w:proofErr w:type="spellEnd"/>
      <w:r w:rsidRPr="00DE499A">
        <w:rPr>
          <w:b/>
          <w:bCs/>
        </w:rPr>
        <w:t xml:space="preserve"> }</w:t>
      </w:r>
      <w:proofErr w:type="gramEnd"/>
      <w:r w:rsidRPr="00DE499A">
        <w:rPr>
          <w:b/>
          <w:bCs/>
        </w:rPr>
        <w:t>}</w:t>
      </w:r>
      <w:r w:rsidRPr="00DE499A">
        <w:t xml:space="preserve">; Gain: </w:t>
      </w:r>
      <w:proofErr w:type="gramStart"/>
      <w:r w:rsidRPr="00DE499A">
        <w:rPr>
          <w:b/>
          <w:bCs/>
        </w:rPr>
        <w:t xml:space="preserve">{{ </w:t>
      </w:r>
      <w:proofErr w:type="spellStart"/>
      <w:r w:rsidRPr="00DE499A">
        <w:rPr>
          <w:b/>
          <w:bCs/>
        </w:rPr>
        <w:t>re</w:t>
      </w:r>
      <w:proofErr w:type="gramEnd"/>
      <w:r w:rsidRPr="00DE499A">
        <w:rPr>
          <w:b/>
          <w:bCs/>
        </w:rPr>
        <w:t>_pri_</w:t>
      </w:r>
      <w:proofErr w:type="gramStart"/>
      <w:r w:rsidRPr="00DE499A">
        <w:rPr>
          <w:b/>
          <w:bCs/>
        </w:rPr>
        <w:t>gain</w:t>
      </w:r>
      <w:proofErr w:type="spellEnd"/>
      <w:r w:rsidRPr="00DE499A">
        <w:rPr>
          <w:b/>
          <w:bCs/>
        </w:rPr>
        <w:t xml:space="preserve"> }</w:t>
      </w:r>
      <w:proofErr w:type="gramEnd"/>
      <w:r w:rsidRPr="00DE499A">
        <w:rPr>
          <w:b/>
          <w:bCs/>
        </w:rPr>
        <w:t>}</w:t>
      </w:r>
    </w:p>
    <w:p w14:paraId="7A64C258" w14:textId="77777777" w:rsidR="006053A9" w:rsidRPr="00DE499A" w:rsidRDefault="003B336D" w:rsidP="005B5936">
      <w:pPr>
        <w:pStyle w:val="BodyText"/>
        <w:keepLines/>
        <w:widowControl/>
        <w:kinsoku w:val="0"/>
        <w:overflowPunct w:val="0"/>
        <w:spacing w:before="240"/>
        <w:ind w:left="0"/>
        <w:jc w:val="both"/>
      </w:pPr>
      <w:r w:rsidRPr="00DE499A">
        <w:t xml:space="preserve">Secondary Residence Address: </w:t>
      </w:r>
      <w:proofErr w:type="gramStart"/>
      <w:r w:rsidRPr="00DE499A">
        <w:rPr>
          <w:b/>
          <w:bCs/>
        </w:rPr>
        <w:t xml:space="preserve">{{ </w:t>
      </w:r>
      <w:proofErr w:type="spellStart"/>
      <w:r w:rsidRPr="00DE499A">
        <w:rPr>
          <w:b/>
          <w:bCs/>
        </w:rPr>
        <w:t>re</w:t>
      </w:r>
      <w:proofErr w:type="gramEnd"/>
      <w:r w:rsidRPr="00DE499A">
        <w:rPr>
          <w:b/>
          <w:bCs/>
        </w:rPr>
        <w:t>_sec_</w:t>
      </w:r>
      <w:proofErr w:type="gramStart"/>
      <w:r w:rsidRPr="00DE499A">
        <w:rPr>
          <w:b/>
          <w:bCs/>
        </w:rPr>
        <w:t>addr</w:t>
      </w:r>
      <w:proofErr w:type="spellEnd"/>
      <w:r w:rsidRPr="00DE499A">
        <w:rPr>
          <w:b/>
          <w:bCs/>
        </w:rPr>
        <w:t xml:space="preserve"> }</w:t>
      </w:r>
      <w:proofErr w:type="gramEnd"/>
      <w:r w:rsidRPr="00DE499A">
        <w:rPr>
          <w:b/>
          <w:bCs/>
        </w:rPr>
        <w:t>}</w:t>
      </w:r>
      <w:r w:rsidRPr="00DE499A">
        <w:t xml:space="preserve">; Current Value: </w:t>
      </w:r>
      <w:proofErr w:type="gramStart"/>
      <w:r w:rsidRPr="00DE499A">
        <w:rPr>
          <w:b/>
          <w:bCs/>
        </w:rPr>
        <w:t xml:space="preserve">{{ </w:t>
      </w:r>
      <w:proofErr w:type="spellStart"/>
      <w:r w:rsidRPr="00DE499A">
        <w:rPr>
          <w:b/>
          <w:bCs/>
        </w:rPr>
        <w:t>re</w:t>
      </w:r>
      <w:proofErr w:type="gramEnd"/>
      <w:r w:rsidRPr="00DE499A">
        <w:rPr>
          <w:b/>
          <w:bCs/>
        </w:rPr>
        <w:t>_sec_</w:t>
      </w:r>
      <w:proofErr w:type="gramStart"/>
      <w:r w:rsidRPr="00DE499A">
        <w:rPr>
          <w:b/>
          <w:bCs/>
        </w:rPr>
        <w:t>val</w:t>
      </w:r>
      <w:proofErr w:type="spellEnd"/>
      <w:r w:rsidRPr="00DE499A">
        <w:rPr>
          <w:b/>
          <w:bCs/>
        </w:rPr>
        <w:t xml:space="preserve"> }</w:t>
      </w:r>
      <w:proofErr w:type="gramEnd"/>
      <w:r w:rsidRPr="00DE499A">
        <w:rPr>
          <w:b/>
          <w:bCs/>
        </w:rPr>
        <w:t xml:space="preserve">} </w:t>
      </w:r>
    </w:p>
    <w:p w14:paraId="16E23A53" w14:textId="76176403" w:rsidR="003B336D" w:rsidRPr="00DE499A" w:rsidRDefault="003B336D" w:rsidP="005B5936">
      <w:pPr>
        <w:pStyle w:val="BodyText"/>
        <w:keepLines/>
        <w:widowControl/>
        <w:kinsoku w:val="0"/>
        <w:overflowPunct w:val="0"/>
        <w:spacing w:before="240"/>
        <w:ind w:left="0"/>
        <w:jc w:val="both"/>
        <w:rPr>
          <w:b/>
          <w:bCs/>
        </w:rPr>
      </w:pPr>
      <w:r w:rsidRPr="00DE499A">
        <w:t xml:space="preserve">County: </w:t>
      </w:r>
      <w:proofErr w:type="gramStart"/>
      <w:r w:rsidRPr="00DE499A">
        <w:rPr>
          <w:b/>
          <w:bCs/>
        </w:rPr>
        <w:t xml:space="preserve">{{ </w:t>
      </w:r>
      <w:proofErr w:type="spellStart"/>
      <w:r w:rsidRPr="00DE499A">
        <w:rPr>
          <w:b/>
          <w:bCs/>
        </w:rPr>
        <w:t>re</w:t>
      </w:r>
      <w:proofErr w:type="gramEnd"/>
      <w:r w:rsidRPr="00DE499A">
        <w:rPr>
          <w:b/>
          <w:bCs/>
        </w:rPr>
        <w:t>_sec_</w:t>
      </w:r>
      <w:proofErr w:type="gramStart"/>
      <w:r w:rsidRPr="00DE499A">
        <w:rPr>
          <w:b/>
          <w:bCs/>
        </w:rPr>
        <w:t>cnty</w:t>
      </w:r>
      <w:proofErr w:type="spellEnd"/>
      <w:r w:rsidRPr="00DE499A">
        <w:rPr>
          <w:b/>
          <w:bCs/>
        </w:rPr>
        <w:t xml:space="preserve"> }</w:t>
      </w:r>
      <w:proofErr w:type="gramEnd"/>
      <w:r w:rsidRPr="00DE499A">
        <w:rPr>
          <w:b/>
          <w:bCs/>
        </w:rPr>
        <w:t>}</w:t>
      </w:r>
      <w:r w:rsidRPr="00DE499A">
        <w:t xml:space="preserve">; Move In Date: </w:t>
      </w:r>
      <w:proofErr w:type="gramStart"/>
      <w:r w:rsidRPr="00DE499A">
        <w:rPr>
          <w:b/>
          <w:bCs/>
        </w:rPr>
        <w:t xml:space="preserve">{{ </w:t>
      </w:r>
      <w:proofErr w:type="spellStart"/>
      <w:r w:rsidRPr="00DE499A">
        <w:rPr>
          <w:b/>
          <w:bCs/>
        </w:rPr>
        <w:t>re</w:t>
      </w:r>
      <w:proofErr w:type="gramEnd"/>
      <w:r w:rsidRPr="00DE499A">
        <w:rPr>
          <w:b/>
          <w:bCs/>
        </w:rPr>
        <w:t>_sec_</w:t>
      </w:r>
      <w:proofErr w:type="gramStart"/>
      <w:r w:rsidRPr="00DE499A">
        <w:rPr>
          <w:b/>
          <w:bCs/>
        </w:rPr>
        <w:t>move</w:t>
      </w:r>
      <w:proofErr w:type="spellEnd"/>
      <w:r w:rsidRPr="00DE499A">
        <w:rPr>
          <w:b/>
          <w:bCs/>
        </w:rPr>
        <w:t xml:space="preserve"> }</w:t>
      </w:r>
      <w:proofErr w:type="gramEnd"/>
      <w:r w:rsidRPr="00DE499A">
        <w:rPr>
          <w:b/>
          <w:bCs/>
        </w:rPr>
        <w:t>}</w:t>
      </w:r>
      <w:r w:rsidRPr="00DE499A">
        <w:t xml:space="preserve">; Equity %: </w:t>
      </w:r>
      <w:proofErr w:type="gramStart"/>
      <w:r w:rsidRPr="00DE499A">
        <w:rPr>
          <w:b/>
          <w:bCs/>
        </w:rPr>
        <w:t xml:space="preserve">{{ </w:t>
      </w:r>
      <w:proofErr w:type="spellStart"/>
      <w:r w:rsidRPr="00DE499A">
        <w:rPr>
          <w:b/>
          <w:bCs/>
        </w:rPr>
        <w:t>re</w:t>
      </w:r>
      <w:proofErr w:type="gramEnd"/>
      <w:r w:rsidRPr="00DE499A">
        <w:rPr>
          <w:b/>
          <w:bCs/>
        </w:rPr>
        <w:t>_sec_</w:t>
      </w:r>
      <w:proofErr w:type="gramStart"/>
      <w:r w:rsidRPr="00DE499A">
        <w:rPr>
          <w:b/>
          <w:bCs/>
        </w:rPr>
        <w:t>eq</w:t>
      </w:r>
      <w:proofErr w:type="spellEnd"/>
      <w:r w:rsidRPr="00DE499A">
        <w:rPr>
          <w:b/>
          <w:bCs/>
        </w:rPr>
        <w:t xml:space="preserve"> }</w:t>
      </w:r>
      <w:proofErr w:type="gramEnd"/>
      <w:r w:rsidRPr="00DE499A">
        <w:rPr>
          <w:b/>
          <w:bCs/>
        </w:rPr>
        <w:t>}</w:t>
      </w:r>
      <w:r w:rsidRPr="00DE499A">
        <w:t xml:space="preserve">; Basis: </w:t>
      </w:r>
      <w:proofErr w:type="gramStart"/>
      <w:r w:rsidRPr="00DE499A">
        <w:rPr>
          <w:b/>
          <w:bCs/>
        </w:rPr>
        <w:t xml:space="preserve">{{ </w:t>
      </w:r>
      <w:proofErr w:type="spellStart"/>
      <w:r w:rsidRPr="00DE499A">
        <w:rPr>
          <w:b/>
          <w:bCs/>
        </w:rPr>
        <w:t>re</w:t>
      </w:r>
      <w:proofErr w:type="gramEnd"/>
      <w:r w:rsidRPr="00DE499A">
        <w:rPr>
          <w:b/>
          <w:bCs/>
        </w:rPr>
        <w:t>_sec_</w:t>
      </w:r>
      <w:proofErr w:type="gramStart"/>
      <w:r w:rsidRPr="00DE499A">
        <w:rPr>
          <w:b/>
          <w:bCs/>
        </w:rPr>
        <w:t>basis</w:t>
      </w:r>
      <w:proofErr w:type="spellEnd"/>
      <w:r w:rsidRPr="00DE499A">
        <w:rPr>
          <w:b/>
          <w:bCs/>
        </w:rPr>
        <w:t xml:space="preserve"> }</w:t>
      </w:r>
      <w:proofErr w:type="gramEnd"/>
      <w:r w:rsidRPr="00DE499A">
        <w:rPr>
          <w:b/>
          <w:bCs/>
        </w:rPr>
        <w:t>}</w:t>
      </w:r>
      <w:r w:rsidRPr="00DE499A">
        <w:t xml:space="preserve">; Gain: </w:t>
      </w:r>
      <w:proofErr w:type="gramStart"/>
      <w:r w:rsidRPr="00DE499A">
        <w:rPr>
          <w:b/>
          <w:bCs/>
        </w:rPr>
        <w:t xml:space="preserve">{{ </w:t>
      </w:r>
      <w:proofErr w:type="spellStart"/>
      <w:r w:rsidRPr="00DE499A">
        <w:rPr>
          <w:b/>
          <w:bCs/>
        </w:rPr>
        <w:t>re</w:t>
      </w:r>
      <w:proofErr w:type="gramEnd"/>
      <w:r w:rsidRPr="00DE499A">
        <w:rPr>
          <w:b/>
          <w:bCs/>
        </w:rPr>
        <w:t>_sec_</w:t>
      </w:r>
      <w:proofErr w:type="gramStart"/>
      <w:r w:rsidRPr="00DE499A">
        <w:rPr>
          <w:b/>
          <w:bCs/>
        </w:rPr>
        <w:t>gain</w:t>
      </w:r>
      <w:proofErr w:type="spellEnd"/>
      <w:r w:rsidRPr="00DE499A">
        <w:rPr>
          <w:b/>
          <w:bCs/>
        </w:rPr>
        <w:t xml:space="preserve"> }</w:t>
      </w:r>
      <w:proofErr w:type="gramEnd"/>
      <w:r w:rsidRPr="00DE499A">
        <w:rPr>
          <w:b/>
          <w:bCs/>
        </w:rPr>
        <w:t>}</w:t>
      </w:r>
    </w:p>
    <w:p w14:paraId="4051D69D" w14:textId="77777777" w:rsidR="008618B5" w:rsidRPr="00DE499A" w:rsidRDefault="008618B5" w:rsidP="008618B5">
      <w:pPr>
        <w:pStyle w:val="BodyText"/>
        <w:keepLines/>
        <w:widowControl/>
        <w:kinsoku w:val="0"/>
        <w:overflowPunct w:val="0"/>
        <w:spacing w:before="240"/>
        <w:ind w:left="0"/>
        <w:jc w:val="both"/>
      </w:pPr>
      <w:r w:rsidRPr="00DE499A">
        <w:t>{% for rental in rentals %}</w:t>
      </w:r>
    </w:p>
    <w:p w14:paraId="1EA311C4" w14:textId="77777777" w:rsidR="008618B5" w:rsidRPr="00DE499A" w:rsidRDefault="008618B5" w:rsidP="008618B5">
      <w:pPr>
        <w:pStyle w:val="BodyText"/>
        <w:keepLines/>
        <w:widowControl/>
        <w:kinsoku w:val="0"/>
        <w:overflowPunct w:val="0"/>
        <w:spacing w:before="240"/>
        <w:ind w:left="0"/>
        <w:jc w:val="both"/>
      </w:pPr>
      <w:r w:rsidRPr="00DE499A">
        <w:t xml:space="preserve">Rental Property Address: </w:t>
      </w:r>
      <w:proofErr w:type="gramStart"/>
      <w:r w:rsidRPr="00DE499A">
        <w:rPr>
          <w:b/>
          <w:bCs/>
        </w:rPr>
        <w:t>{{ rental</w:t>
      </w:r>
      <w:proofErr w:type="gramEnd"/>
      <w:r w:rsidRPr="00DE499A">
        <w:rPr>
          <w:b/>
          <w:bCs/>
        </w:rPr>
        <w:t>['Address'</w:t>
      </w:r>
      <w:proofErr w:type="gramStart"/>
      <w:r w:rsidRPr="00DE499A">
        <w:rPr>
          <w:b/>
          <w:bCs/>
        </w:rPr>
        <w:t>] }</w:t>
      </w:r>
      <w:proofErr w:type="gramEnd"/>
      <w:r w:rsidRPr="00DE499A">
        <w:rPr>
          <w:b/>
          <w:bCs/>
        </w:rPr>
        <w:t>}</w:t>
      </w:r>
      <w:r w:rsidRPr="00DE499A">
        <w:t xml:space="preserve">; Current Value: </w:t>
      </w:r>
      <w:proofErr w:type="gramStart"/>
      <w:r w:rsidRPr="00DE499A">
        <w:rPr>
          <w:b/>
          <w:bCs/>
        </w:rPr>
        <w:t>{{ rental</w:t>
      </w:r>
      <w:proofErr w:type="gramEnd"/>
      <w:r w:rsidRPr="00DE499A">
        <w:rPr>
          <w:b/>
          <w:bCs/>
        </w:rPr>
        <w:t>['Value'</w:t>
      </w:r>
      <w:proofErr w:type="gramStart"/>
      <w:r w:rsidRPr="00DE499A">
        <w:rPr>
          <w:b/>
          <w:bCs/>
        </w:rPr>
        <w:t>] }</w:t>
      </w:r>
      <w:proofErr w:type="gramEnd"/>
      <w:r w:rsidRPr="00DE499A">
        <w:rPr>
          <w:b/>
          <w:bCs/>
        </w:rPr>
        <w:t>}</w:t>
      </w:r>
      <w:r w:rsidRPr="00DE499A">
        <w:t xml:space="preserve"> </w:t>
      </w:r>
    </w:p>
    <w:p w14:paraId="70ED3FAD" w14:textId="77777777" w:rsidR="008618B5" w:rsidRPr="00DE499A" w:rsidRDefault="008618B5" w:rsidP="008618B5">
      <w:pPr>
        <w:pStyle w:val="BodyText"/>
        <w:keepLines/>
        <w:widowControl/>
        <w:kinsoku w:val="0"/>
        <w:overflowPunct w:val="0"/>
        <w:spacing w:before="240"/>
        <w:ind w:left="0"/>
        <w:jc w:val="both"/>
      </w:pPr>
      <w:r w:rsidRPr="00DE499A">
        <w:t xml:space="preserve">County: </w:t>
      </w:r>
      <w:proofErr w:type="gramStart"/>
      <w:r w:rsidRPr="00DE499A">
        <w:rPr>
          <w:b/>
          <w:bCs/>
        </w:rPr>
        <w:t>{{ rental</w:t>
      </w:r>
      <w:proofErr w:type="gramEnd"/>
      <w:r w:rsidRPr="00DE499A">
        <w:rPr>
          <w:b/>
          <w:bCs/>
        </w:rPr>
        <w:t>['County'</w:t>
      </w:r>
      <w:proofErr w:type="gramStart"/>
      <w:r w:rsidRPr="00DE499A">
        <w:rPr>
          <w:b/>
          <w:bCs/>
        </w:rPr>
        <w:t>] }</w:t>
      </w:r>
      <w:proofErr w:type="gramEnd"/>
      <w:r w:rsidRPr="00DE499A">
        <w:rPr>
          <w:b/>
          <w:bCs/>
        </w:rPr>
        <w:t>}</w:t>
      </w:r>
      <w:r w:rsidRPr="00DE499A">
        <w:t xml:space="preserve">; Move In Date: </w:t>
      </w:r>
      <w:proofErr w:type="gramStart"/>
      <w:r w:rsidRPr="00DE499A">
        <w:rPr>
          <w:b/>
          <w:bCs/>
        </w:rPr>
        <w:t>{{ rental</w:t>
      </w:r>
      <w:proofErr w:type="gramEnd"/>
      <w:r w:rsidRPr="00DE499A">
        <w:rPr>
          <w:b/>
          <w:bCs/>
        </w:rPr>
        <w:t>['Move Date'</w:t>
      </w:r>
      <w:proofErr w:type="gramStart"/>
      <w:r w:rsidRPr="00DE499A">
        <w:rPr>
          <w:b/>
          <w:bCs/>
        </w:rPr>
        <w:t>] }</w:t>
      </w:r>
      <w:proofErr w:type="gramEnd"/>
      <w:r w:rsidRPr="00DE499A">
        <w:rPr>
          <w:b/>
          <w:bCs/>
        </w:rPr>
        <w:t>}</w:t>
      </w:r>
      <w:r w:rsidRPr="00DE499A">
        <w:t xml:space="preserve">; Equity %: </w:t>
      </w:r>
      <w:proofErr w:type="gramStart"/>
      <w:r w:rsidRPr="00DE499A">
        <w:rPr>
          <w:b/>
          <w:bCs/>
        </w:rPr>
        <w:t>{{ rental</w:t>
      </w:r>
      <w:proofErr w:type="gramEnd"/>
      <w:r w:rsidRPr="00DE499A">
        <w:rPr>
          <w:b/>
          <w:bCs/>
        </w:rPr>
        <w:t>['Equity %'</w:t>
      </w:r>
      <w:proofErr w:type="gramStart"/>
      <w:r w:rsidRPr="00DE499A">
        <w:rPr>
          <w:b/>
          <w:bCs/>
        </w:rPr>
        <w:t>] }</w:t>
      </w:r>
      <w:proofErr w:type="gramEnd"/>
      <w:r w:rsidRPr="00DE499A">
        <w:rPr>
          <w:b/>
          <w:bCs/>
        </w:rPr>
        <w:t>}</w:t>
      </w:r>
      <w:r w:rsidRPr="00DE499A">
        <w:t xml:space="preserve">; Basis: </w:t>
      </w:r>
      <w:proofErr w:type="gramStart"/>
      <w:r w:rsidRPr="00DE499A">
        <w:rPr>
          <w:b/>
          <w:bCs/>
        </w:rPr>
        <w:t>{{ rental</w:t>
      </w:r>
      <w:proofErr w:type="gramEnd"/>
      <w:r w:rsidRPr="00DE499A">
        <w:rPr>
          <w:b/>
          <w:bCs/>
        </w:rPr>
        <w:t>['Basis'</w:t>
      </w:r>
      <w:proofErr w:type="gramStart"/>
      <w:r w:rsidRPr="00DE499A">
        <w:rPr>
          <w:b/>
          <w:bCs/>
        </w:rPr>
        <w:t>] }</w:t>
      </w:r>
      <w:proofErr w:type="gramEnd"/>
      <w:r w:rsidRPr="00DE499A">
        <w:rPr>
          <w:b/>
          <w:bCs/>
        </w:rPr>
        <w:t>}</w:t>
      </w:r>
      <w:r w:rsidRPr="00DE499A">
        <w:t xml:space="preserve">; Gain: </w:t>
      </w:r>
      <w:proofErr w:type="gramStart"/>
      <w:r w:rsidRPr="00DE499A">
        <w:rPr>
          <w:b/>
          <w:bCs/>
        </w:rPr>
        <w:t>{{ rental</w:t>
      </w:r>
      <w:proofErr w:type="gramEnd"/>
      <w:r w:rsidRPr="00DE499A">
        <w:rPr>
          <w:b/>
          <w:bCs/>
        </w:rPr>
        <w:t>['Gain'</w:t>
      </w:r>
      <w:proofErr w:type="gramStart"/>
      <w:r w:rsidRPr="00DE499A">
        <w:rPr>
          <w:b/>
          <w:bCs/>
        </w:rPr>
        <w:t>] }</w:t>
      </w:r>
      <w:proofErr w:type="gramEnd"/>
      <w:r w:rsidRPr="00DE499A">
        <w:rPr>
          <w:b/>
          <w:bCs/>
        </w:rPr>
        <w:t>}</w:t>
      </w:r>
      <w:r w:rsidRPr="00DE499A">
        <w:t xml:space="preserve"> </w:t>
      </w:r>
    </w:p>
    <w:p w14:paraId="7FE43ED7" w14:textId="58B0C7E2" w:rsidR="003B336D" w:rsidRPr="00DE499A" w:rsidRDefault="008618B5" w:rsidP="008618B5">
      <w:pPr>
        <w:pStyle w:val="BodyText"/>
        <w:keepLines/>
        <w:widowControl/>
        <w:kinsoku w:val="0"/>
        <w:overflowPunct w:val="0"/>
        <w:spacing w:before="240"/>
        <w:ind w:left="0"/>
        <w:jc w:val="both"/>
        <w:rPr>
          <w:b/>
          <w:bCs/>
        </w:rPr>
      </w:pPr>
      <w:r w:rsidRPr="00DE499A">
        <w:t xml:space="preserve">{% </w:t>
      </w:r>
      <w:proofErr w:type="spellStart"/>
      <w:r w:rsidRPr="00DE499A">
        <w:t>endfor</w:t>
      </w:r>
      <w:proofErr w:type="spellEnd"/>
      <w:r w:rsidRPr="00DE499A">
        <w:t xml:space="preserve"> %}</w:t>
      </w:r>
    </w:p>
    <w:p w14:paraId="65B1BB8F" w14:textId="77777777" w:rsidR="006053A9" w:rsidRPr="00DE499A" w:rsidRDefault="003B336D" w:rsidP="005B5936">
      <w:pPr>
        <w:pStyle w:val="BodyText"/>
        <w:keepLines/>
        <w:widowControl/>
        <w:kinsoku w:val="0"/>
        <w:overflowPunct w:val="0"/>
        <w:spacing w:before="240"/>
        <w:ind w:left="0"/>
        <w:jc w:val="both"/>
      </w:pPr>
      <w:r w:rsidRPr="00DE499A">
        <w:rPr>
          <w:b/>
          <w:bCs/>
        </w:rPr>
        <w:t>Other Assets:</w:t>
      </w:r>
      <w:r w:rsidRPr="00DE499A">
        <w:t xml:space="preserve"> </w:t>
      </w:r>
    </w:p>
    <w:p w14:paraId="22FA2717" w14:textId="77777777" w:rsidR="006053A9" w:rsidRPr="00DE499A" w:rsidRDefault="003B336D" w:rsidP="005B5936">
      <w:pPr>
        <w:pStyle w:val="BodyText"/>
        <w:keepLines/>
        <w:widowControl/>
        <w:kinsoku w:val="0"/>
        <w:overflowPunct w:val="0"/>
        <w:spacing w:before="240"/>
        <w:ind w:left="0"/>
        <w:jc w:val="both"/>
      </w:pPr>
      <w:r w:rsidRPr="00DE499A">
        <w:t xml:space="preserve">Will you inherit anything from a trust (from parents, siblings, etc.)? </w:t>
      </w:r>
      <w:proofErr w:type="gramStart"/>
      <w:r w:rsidRPr="00DE499A">
        <w:rPr>
          <w:b/>
          <w:bCs/>
        </w:rPr>
        <w:t xml:space="preserve">{{ </w:t>
      </w:r>
      <w:proofErr w:type="spellStart"/>
      <w:r w:rsidRPr="00DE499A">
        <w:rPr>
          <w:b/>
          <w:bCs/>
        </w:rPr>
        <w:t>cb</w:t>
      </w:r>
      <w:proofErr w:type="gramEnd"/>
      <w:r w:rsidRPr="00DE499A">
        <w:rPr>
          <w:b/>
          <w:bCs/>
        </w:rPr>
        <w:t>_inh_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_inh_</w:t>
      </w:r>
      <w:proofErr w:type="gramStart"/>
      <w:r w:rsidRPr="00DE499A">
        <w:rPr>
          <w:b/>
          <w:bCs/>
        </w:rPr>
        <w:t>n</w:t>
      </w:r>
      <w:proofErr w:type="spellEnd"/>
      <w:r w:rsidRPr="00DE499A">
        <w:rPr>
          <w:b/>
          <w:bCs/>
        </w:rPr>
        <w:t xml:space="preserve"> }</w:t>
      </w:r>
      <w:proofErr w:type="gramEnd"/>
      <w:r w:rsidRPr="00DE499A">
        <w:rPr>
          <w:b/>
          <w:bCs/>
        </w:rPr>
        <w:t>}</w:t>
      </w:r>
      <w:r w:rsidRPr="00DE499A">
        <w:t xml:space="preserve"> No </w:t>
      </w:r>
    </w:p>
    <w:p w14:paraId="15FAB330" w14:textId="77777777" w:rsidR="006053A9" w:rsidRPr="00DE499A" w:rsidRDefault="003B336D" w:rsidP="005B5936">
      <w:pPr>
        <w:pStyle w:val="BodyText"/>
        <w:keepLines/>
        <w:widowControl/>
        <w:kinsoku w:val="0"/>
        <w:overflowPunct w:val="0"/>
        <w:spacing w:before="240"/>
        <w:ind w:left="0"/>
        <w:jc w:val="both"/>
      </w:pPr>
      <w:r w:rsidRPr="00DE499A">
        <w:t xml:space="preserve">Do you own any intellectual property (Patents, Trademarks, Copyrights, etc.)? </w:t>
      </w:r>
      <w:proofErr w:type="gramStart"/>
      <w:r w:rsidRPr="00DE499A">
        <w:rPr>
          <w:b/>
          <w:bCs/>
        </w:rPr>
        <w:t xml:space="preserve">{{ </w:t>
      </w:r>
      <w:proofErr w:type="spellStart"/>
      <w:r w:rsidRPr="00DE499A">
        <w:rPr>
          <w:b/>
          <w:bCs/>
        </w:rPr>
        <w:t>cb</w:t>
      </w:r>
      <w:proofErr w:type="gramEnd"/>
      <w:r w:rsidRPr="00DE499A">
        <w:rPr>
          <w:b/>
          <w:bCs/>
        </w:rPr>
        <w:t>_ip_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_ip_</w:t>
      </w:r>
      <w:proofErr w:type="gramStart"/>
      <w:r w:rsidRPr="00DE499A">
        <w:rPr>
          <w:b/>
          <w:bCs/>
        </w:rPr>
        <w:t>n</w:t>
      </w:r>
      <w:proofErr w:type="spellEnd"/>
      <w:r w:rsidRPr="00DE499A">
        <w:rPr>
          <w:b/>
          <w:bCs/>
        </w:rPr>
        <w:t xml:space="preserve"> }</w:t>
      </w:r>
      <w:proofErr w:type="gramEnd"/>
      <w:r w:rsidRPr="00DE499A">
        <w:rPr>
          <w:b/>
          <w:bCs/>
        </w:rPr>
        <w:t>}</w:t>
      </w:r>
      <w:r w:rsidRPr="00DE499A">
        <w:t xml:space="preserve"> No </w:t>
      </w:r>
    </w:p>
    <w:p w14:paraId="5F33FA8C" w14:textId="4D2AA00E" w:rsidR="008B3B43" w:rsidRPr="00DE499A" w:rsidRDefault="003B336D" w:rsidP="005B5936">
      <w:pPr>
        <w:pStyle w:val="BodyText"/>
        <w:keepLines/>
        <w:widowControl/>
        <w:kinsoku w:val="0"/>
        <w:overflowPunct w:val="0"/>
        <w:spacing w:before="240"/>
        <w:ind w:left="0"/>
        <w:jc w:val="both"/>
      </w:pPr>
      <w:r w:rsidRPr="00DE499A">
        <w:t xml:space="preserve">Please list any additional assets here: </w:t>
      </w:r>
      <w:proofErr w:type="gramStart"/>
      <w:r w:rsidRPr="00DE499A">
        <w:rPr>
          <w:b/>
          <w:bCs/>
        </w:rPr>
        <w:t xml:space="preserve">{{ </w:t>
      </w:r>
      <w:proofErr w:type="spellStart"/>
      <w:r w:rsidRPr="00DE499A">
        <w:rPr>
          <w:b/>
          <w:bCs/>
        </w:rPr>
        <w:t>oth</w:t>
      </w:r>
      <w:proofErr w:type="gramEnd"/>
      <w:r w:rsidRPr="00DE499A">
        <w:rPr>
          <w:b/>
          <w:bCs/>
        </w:rPr>
        <w:t>_</w:t>
      </w:r>
      <w:proofErr w:type="gramStart"/>
      <w:r w:rsidRPr="00DE499A">
        <w:rPr>
          <w:b/>
          <w:bCs/>
        </w:rPr>
        <w:t>assets</w:t>
      </w:r>
      <w:proofErr w:type="spellEnd"/>
      <w:r w:rsidRPr="00DE499A">
        <w:rPr>
          <w:b/>
          <w:bCs/>
        </w:rPr>
        <w:t xml:space="preserve"> }</w:t>
      </w:r>
      <w:proofErr w:type="gramEnd"/>
      <w:r w:rsidRPr="00DE499A">
        <w:rPr>
          <w:b/>
          <w:bCs/>
        </w:rPr>
        <w:t>}</w:t>
      </w:r>
    </w:p>
    <w:p w14:paraId="681FA905" w14:textId="77777777" w:rsidR="00506803" w:rsidRPr="00DE499A" w:rsidRDefault="00506803" w:rsidP="005B5936">
      <w:pPr>
        <w:pStyle w:val="BodyText"/>
        <w:keepLines/>
        <w:widowControl/>
        <w:kinsoku w:val="0"/>
        <w:overflowPunct w:val="0"/>
        <w:spacing w:before="240"/>
        <w:ind w:left="0"/>
        <w:jc w:val="both"/>
      </w:pPr>
      <w:r w:rsidRPr="00DE499A">
        <w:rPr>
          <w:noProof/>
        </w:rPr>
        <mc:AlternateContent>
          <mc:Choice Requires="wps">
            <w:drawing>
              <wp:inline distT="0" distB="0" distL="0" distR="0" wp14:anchorId="606A5E3A" wp14:editId="6BADB793">
                <wp:extent cx="6858000" cy="266700"/>
                <wp:effectExtent l="0" t="0" r="0" b="0"/>
                <wp:docPr id="1010544581"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66700"/>
                        </a:xfrm>
                        <a:prstGeom prst="rect">
                          <a:avLst/>
                        </a:prstGeom>
                        <a:solidFill>
                          <a:srgbClr val="73C20A"/>
                        </a:solidFill>
                        <a:ln>
                          <a:noFill/>
                        </a:ln>
                      </wps:spPr>
                      <wps:txbx>
                        <w:txbxContent>
                          <w:p w14:paraId="305B1653" w14:textId="77777777" w:rsidR="00506803" w:rsidRPr="008C79CA" w:rsidRDefault="00506803" w:rsidP="00506803">
                            <w:pPr>
                              <w:pStyle w:val="Heading1"/>
                              <w:kinsoku w:val="0"/>
                              <w:overflowPunct w:val="0"/>
                              <w:spacing w:before="0"/>
                              <w:ind w:left="0"/>
                              <w:rPr>
                                <w:color w:val="FFFFFF"/>
                              </w:rPr>
                            </w:pPr>
                            <w:r>
                              <w:rPr>
                                <w:color w:val="FFFFFF"/>
                              </w:rPr>
                              <w:t xml:space="preserve">Contact Information </w:t>
                            </w:r>
                            <w:r w:rsidRPr="008C79CA">
                              <w:rPr>
                                <w:color w:val="FFFFFF"/>
                              </w:rPr>
                              <w:t>(H = Husband, W = Wife</w:t>
                            </w:r>
                            <w:r>
                              <w:rPr>
                                <w:color w:val="FFFFFF"/>
                              </w:rPr>
                              <w:t>,</w:t>
                            </w:r>
                            <w:r w:rsidRPr="008C79CA">
                              <w:rPr>
                                <w:color w:val="FFFFFF"/>
                              </w:rPr>
                              <w:t xml:space="preserve"> S/B = Client only or Both H &amp; W)</w:t>
                            </w:r>
                          </w:p>
                        </w:txbxContent>
                      </wps:txbx>
                      <wps:bodyPr rot="0" vert="horz" wrap="square" lIns="91440" tIns="45720" rIns="91440" bIns="45720" anchor="t" anchorCtr="0" upright="1">
                        <a:spAutoFit/>
                      </wps:bodyPr>
                    </wps:wsp>
                  </a:graphicData>
                </a:graphic>
              </wp:inline>
            </w:drawing>
          </mc:Choice>
          <mc:Fallback>
            <w:pict>
              <v:shape w14:anchorId="606A5E3A" id="_x0000_s1032" type="#_x0000_t202" style="width:54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" fillcolor="#73c20a" stroked="f">
                <v:textbox style="mso-fit-shape-to-text:t">
                  <w:txbxContent>
                    <w:p w14:paraId="305B1653" w14:textId="77777777" w:rsidR="00506803" w:rsidRPr="008C79CA" w:rsidRDefault="00506803" w:rsidP="00506803">
                      <w:pPr>
                        <w:pStyle w:val="Heading1"/>
                        <w:kinsoku w:val="0"/>
                        <w:overflowPunct w:val="0"/>
                        <w:spacing w:before="0"/>
                        <w:ind w:left="0"/>
                        <w:rPr>
                          <w:color w:val="FFFFFF"/>
                        </w:rPr>
                      </w:pPr>
                      <w:r>
                        <w:rPr>
                          <w:color w:val="FFFFFF"/>
                        </w:rPr>
                        <w:t xml:space="preserve">Contact Information </w:t>
                      </w:r>
                      <w:r w:rsidRPr="008C79CA">
                        <w:rPr>
                          <w:color w:val="FFFFFF"/>
                        </w:rPr>
                        <w:t>(H = Husband, W = Wife</w:t>
                      </w:r>
                      <w:r>
                        <w:rPr>
                          <w:color w:val="FFFFFF"/>
                        </w:rPr>
                        <w:t>,</w:t>
                      </w:r>
                      <w:r w:rsidRPr="008C79CA">
                        <w:rPr>
                          <w:color w:val="FFFFFF"/>
                        </w:rPr>
                        <w:t xml:space="preserve"> S/B = Client only or Both H &amp; W)</w:t>
                      </w:r>
                    </w:p>
                  </w:txbxContent>
                </v:textbox>
                <w10:anchorlock/>
              </v:shape>
            </w:pict>
          </mc:Fallback>
        </mc:AlternateContent>
      </w:r>
    </w:p>
    <w:p w14:paraId="21A40EB1" w14:textId="10E53BEE" w:rsidR="00506803" w:rsidRPr="00DE499A" w:rsidRDefault="00DE499A" w:rsidP="005B5936">
      <w:pPr>
        <w:pStyle w:val="BodyText"/>
        <w:keepLines/>
        <w:kinsoku w:val="0"/>
        <w:overflowPunct w:val="0"/>
        <w:spacing w:before="240"/>
        <w:ind w:left="0"/>
        <w:jc w:val="both"/>
        <w:rPr>
          <w:b/>
          <w:bCs/>
        </w:rPr>
      </w:pPr>
      <w:r w:rsidRPr="00DE499A">
        <w:rPr>
          <w:b/>
          <w:bCs/>
        </w:rPr>
        <w:t>Please list all of the following information for everyone you have named in this form (other than yourselves):</w:t>
      </w:r>
    </w:p>
    <w:p w14:paraId="6A617348" w14:textId="77777777" w:rsidR="00DE499A" w:rsidRPr="00DE499A" w:rsidRDefault="00DE499A" w:rsidP="00DE499A">
      <w:pPr>
        <w:pStyle w:val="BodyText"/>
        <w:keepLines/>
        <w:widowControl/>
        <w:kinsoku w:val="0"/>
        <w:overflowPunct w:val="0"/>
        <w:spacing w:before="240"/>
        <w:ind w:left="0"/>
        <w:jc w:val="both"/>
      </w:pPr>
      <w:r w:rsidRPr="00DE499A">
        <w:t>{% for contact in contacts %}</w:t>
      </w:r>
    </w:p>
    <w:p w14:paraId="37907B2E" w14:textId="77777777" w:rsidR="00DE499A" w:rsidRPr="00DE499A" w:rsidRDefault="00DE499A" w:rsidP="00DE499A">
      <w:pPr>
        <w:pStyle w:val="BodyText"/>
        <w:keepLines/>
        <w:widowControl/>
        <w:kinsoku w:val="0"/>
        <w:overflowPunct w:val="0"/>
        <w:spacing w:before="240"/>
        <w:ind w:left="0"/>
        <w:jc w:val="both"/>
      </w:pPr>
      <w:r w:rsidRPr="00DE499A">
        <w:t xml:space="preserve">Full Legal Name: </w:t>
      </w:r>
      <w:proofErr w:type="gramStart"/>
      <w:r w:rsidRPr="00DE499A">
        <w:rPr>
          <w:b/>
          <w:bCs/>
        </w:rPr>
        <w:t>{{ contact</w:t>
      </w:r>
      <w:proofErr w:type="gramEnd"/>
      <w:r w:rsidRPr="00DE499A">
        <w:rPr>
          <w:b/>
          <w:bCs/>
        </w:rPr>
        <w:t>['Name'</w:t>
      </w:r>
      <w:proofErr w:type="gramStart"/>
      <w:r w:rsidRPr="00DE499A">
        <w:rPr>
          <w:b/>
          <w:bCs/>
        </w:rPr>
        <w:t>] }</w:t>
      </w:r>
      <w:proofErr w:type="gramEnd"/>
      <w:r w:rsidRPr="00DE499A">
        <w:rPr>
          <w:b/>
          <w:bCs/>
        </w:rPr>
        <w:t>}</w:t>
      </w:r>
      <w:r w:rsidRPr="00DE499A">
        <w:t xml:space="preserve">; Date of Birth: </w:t>
      </w:r>
      <w:proofErr w:type="gramStart"/>
      <w:r w:rsidRPr="00DE499A">
        <w:rPr>
          <w:b/>
          <w:bCs/>
        </w:rPr>
        <w:t>{{ contact</w:t>
      </w:r>
      <w:proofErr w:type="gramEnd"/>
      <w:r w:rsidRPr="00DE499A">
        <w:rPr>
          <w:b/>
          <w:bCs/>
        </w:rPr>
        <w:t>['DOB'</w:t>
      </w:r>
      <w:proofErr w:type="gramStart"/>
      <w:r w:rsidRPr="00DE499A">
        <w:rPr>
          <w:b/>
          <w:bCs/>
        </w:rPr>
        <w:t>] }</w:t>
      </w:r>
      <w:proofErr w:type="gramEnd"/>
      <w:r w:rsidRPr="00DE499A">
        <w:rPr>
          <w:b/>
          <w:bCs/>
        </w:rPr>
        <w:t>}</w:t>
      </w:r>
      <w:r w:rsidRPr="00DE499A">
        <w:t xml:space="preserve">; Relationship to you: </w:t>
      </w:r>
      <w:proofErr w:type="gramStart"/>
      <w:r w:rsidRPr="00DE499A">
        <w:rPr>
          <w:b/>
          <w:bCs/>
        </w:rPr>
        <w:t>{{ contact</w:t>
      </w:r>
      <w:proofErr w:type="gramEnd"/>
      <w:r w:rsidRPr="00DE499A">
        <w:rPr>
          <w:b/>
          <w:bCs/>
        </w:rPr>
        <w:t>['Relation'</w:t>
      </w:r>
      <w:proofErr w:type="gramStart"/>
      <w:r w:rsidRPr="00DE499A">
        <w:rPr>
          <w:b/>
          <w:bCs/>
        </w:rPr>
        <w:t>] }</w:t>
      </w:r>
      <w:proofErr w:type="gramEnd"/>
      <w:r w:rsidRPr="00DE499A">
        <w:rPr>
          <w:b/>
          <w:bCs/>
        </w:rPr>
        <w:t>}</w:t>
      </w:r>
      <w:r w:rsidRPr="00DE499A">
        <w:t xml:space="preserve"> </w:t>
      </w:r>
    </w:p>
    <w:p w14:paraId="3CD26E60" w14:textId="77777777" w:rsidR="00DE499A" w:rsidRPr="00DE499A" w:rsidRDefault="00DE499A" w:rsidP="00DE499A">
      <w:pPr>
        <w:pStyle w:val="BodyText"/>
        <w:keepLines/>
        <w:widowControl/>
        <w:kinsoku w:val="0"/>
        <w:overflowPunct w:val="0"/>
        <w:spacing w:before="240"/>
        <w:ind w:left="0"/>
        <w:jc w:val="both"/>
      </w:pPr>
      <w:r w:rsidRPr="00DE499A">
        <w:t xml:space="preserve">Related to: </w:t>
      </w:r>
      <w:proofErr w:type="gramStart"/>
      <w:r w:rsidRPr="00DE499A">
        <w:rPr>
          <w:b/>
          <w:bCs/>
        </w:rPr>
        <w:t>{{ contact</w:t>
      </w:r>
      <w:proofErr w:type="gramEnd"/>
      <w:r w:rsidRPr="00DE499A">
        <w:rPr>
          <w:b/>
          <w:bCs/>
        </w:rPr>
        <w:t>['Related to (S/B/H/W)'</w:t>
      </w:r>
      <w:proofErr w:type="gramStart"/>
      <w:r w:rsidRPr="00DE499A">
        <w:rPr>
          <w:b/>
          <w:bCs/>
        </w:rPr>
        <w:t>] }</w:t>
      </w:r>
      <w:proofErr w:type="gramEnd"/>
      <w:r w:rsidRPr="00DE499A">
        <w:rPr>
          <w:b/>
          <w:bCs/>
        </w:rPr>
        <w:t>}</w:t>
      </w:r>
      <w:r w:rsidRPr="00DE499A">
        <w:t xml:space="preserve">; Mailing Address: </w:t>
      </w:r>
      <w:proofErr w:type="gramStart"/>
      <w:r w:rsidRPr="00DE499A">
        <w:rPr>
          <w:b/>
          <w:bCs/>
        </w:rPr>
        <w:t>{{ contact</w:t>
      </w:r>
      <w:proofErr w:type="gramEnd"/>
      <w:r w:rsidRPr="00DE499A">
        <w:rPr>
          <w:b/>
          <w:bCs/>
        </w:rPr>
        <w:t>['Address'</w:t>
      </w:r>
      <w:proofErr w:type="gramStart"/>
      <w:r w:rsidRPr="00DE499A">
        <w:rPr>
          <w:b/>
          <w:bCs/>
        </w:rPr>
        <w:t>] }</w:t>
      </w:r>
      <w:proofErr w:type="gramEnd"/>
      <w:r w:rsidRPr="00DE499A">
        <w:rPr>
          <w:b/>
          <w:bCs/>
        </w:rPr>
        <w:t>}</w:t>
      </w:r>
      <w:r w:rsidRPr="00DE499A">
        <w:t xml:space="preserve"> </w:t>
      </w:r>
    </w:p>
    <w:p w14:paraId="6FE12A78" w14:textId="77777777" w:rsidR="00DE499A" w:rsidRPr="00DE499A" w:rsidRDefault="00DE499A" w:rsidP="00DE499A">
      <w:pPr>
        <w:pStyle w:val="BodyText"/>
        <w:keepLines/>
        <w:widowControl/>
        <w:kinsoku w:val="0"/>
        <w:overflowPunct w:val="0"/>
        <w:spacing w:before="240"/>
        <w:ind w:left="0"/>
        <w:jc w:val="both"/>
      </w:pPr>
      <w:r w:rsidRPr="00DE499A">
        <w:t xml:space="preserve">Primary Phone Number: </w:t>
      </w:r>
      <w:proofErr w:type="gramStart"/>
      <w:r w:rsidRPr="00DE499A">
        <w:rPr>
          <w:b/>
          <w:bCs/>
        </w:rPr>
        <w:t>{{ contact</w:t>
      </w:r>
      <w:proofErr w:type="gramEnd"/>
      <w:r w:rsidRPr="00DE499A">
        <w:rPr>
          <w:b/>
          <w:bCs/>
        </w:rPr>
        <w:t>['Phone'</w:t>
      </w:r>
      <w:proofErr w:type="gramStart"/>
      <w:r w:rsidRPr="00DE499A">
        <w:rPr>
          <w:b/>
          <w:bCs/>
        </w:rPr>
        <w:t>] }</w:t>
      </w:r>
      <w:proofErr w:type="gramEnd"/>
      <w:r w:rsidRPr="00DE499A">
        <w:rPr>
          <w:b/>
          <w:bCs/>
        </w:rPr>
        <w:t>}</w:t>
      </w:r>
      <w:r w:rsidRPr="00DE499A">
        <w:t xml:space="preserve">; Email Address: </w:t>
      </w:r>
      <w:proofErr w:type="gramStart"/>
      <w:r w:rsidRPr="00DE499A">
        <w:rPr>
          <w:b/>
          <w:bCs/>
        </w:rPr>
        <w:t>{{ contact</w:t>
      </w:r>
      <w:proofErr w:type="gramEnd"/>
      <w:r w:rsidRPr="00DE499A">
        <w:rPr>
          <w:b/>
          <w:bCs/>
        </w:rPr>
        <w:t>['Email'</w:t>
      </w:r>
      <w:proofErr w:type="gramStart"/>
      <w:r w:rsidRPr="00DE499A">
        <w:rPr>
          <w:b/>
          <w:bCs/>
        </w:rPr>
        <w:t>] }</w:t>
      </w:r>
      <w:proofErr w:type="gramEnd"/>
      <w:r w:rsidRPr="00DE499A">
        <w:rPr>
          <w:b/>
          <w:bCs/>
        </w:rPr>
        <w:t>}</w:t>
      </w:r>
    </w:p>
    <w:p w14:paraId="6D3E2DB7" w14:textId="2C273661" w:rsidR="00BC1D00" w:rsidRPr="00DE499A" w:rsidRDefault="00DE499A" w:rsidP="00DE499A">
      <w:pPr>
        <w:pStyle w:val="BodyText"/>
        <w:keepLines/>
        <w:widowControl/>
        <w:kinsoku w:val="0"/>
        <w:overflowPunct w:val="0"/>
        <w:spacing w:before="240"/>
        <w:ind w:left="0"/>
        <w:jc w:val="both"/>
      </w:pPr>
      <w:r w:rsidRPr="00DE499A">
        <w:t xml:space="preserve">{% </w:t>
      </w:r>
      <w:proofErr w:type="spellStart"/>
      <w:r w:rsidRPr="00DE499A">
        <w:t>endfor</w:t>
      </w:r>
      <w:proofErr w:type="spellEnd"/>
      <w:r w:rsidRPr="00DE499A">
        <w:t xml:space="preserve"> %}</w:t>
      </w:r>
    </w:p>
    <w:p w14:paraId="68A04FC4" w14:textId="77777777" w:rsidR="005B1D53" w:rsidRPr="00DE499A" w:rsidRDefault="005B1D53" w:rsidP="005B5936">
      <w:pPr>
        <w:keepLines/>
        <w:widowControl/>
        <w:kinsoku w:val="0"/>
        <w:overflowPunct w:val="0"/>
        <w:spacing w:before="240"/>
        <w:jc w:val="both"/>
      </w:pPr>
      <w:r w:rsidRPr="00DE499A">
        <w:rPr>
          <w:noProof/>
        </w:rPr>
        <mc:AlternateContent>
          <mc:Choice Requires="wps">
            <w:drawing>
              <wp:inline distT="0" distB="0" distL="0" distR="0" wp14:anchorId="1B59A7EB" wp14:editId="598B96AB">
                <wp:extent cx="6858000" cy="266700"/>
                <wp:effectExtent l="0" t="0" r="0" b="0"/>
                <wp:docPr id="16"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66700"/>
                        </a:xfrm>
                        <a:prstGeom prst="rect">
                          <a:avLst/>
                        </a:prstGeom>
                        <a:solidFill>
                          <a:srgbClr val="73C20A"/>
                        </a:solidFill>
                        <a:ln>
                          <a:noFill/>
                        </a:ln>
                      </wps:spPr>
                      <wps:txbx>
                        <w:txbxContent>
                          <w:p w14:paraId="520C6EB3" w14:textId="77777777" w:rsidR="005B1D53" w:rsidRPr="008C79CA" w:rsidRDefault="005B1D53" w:rsidP="005B1D53">
                            <w:pPr>
                              <w:pStyle w:val="Heading1"/>
                              <w:kinsoku w:val="0"/>
                              <w:overflowPunct w:val="0"/>
                              <w:spacing w:before="0"/>
                              <w:ind w:left="0"/>
                              <w:rPr>
                                <w:color w:val="FFFFFF"/>
                              </w:rPr>
                            </w:pPr>
                            <w:r>
                              <w:rPr>
                                <w:color w:val="FFFFFF"/>
                              </w:rPr>
                              <w:t xml:space="preserve">Advanced </w:t>
                            </w:r>
                            <w:r w:rsidRPr="008C79CA">
                              <w:rPr>
                                <w:color w:val="FFFFFF"/>
                              </w:rPr>
                              <w:t xml:space="preserve">Health Care </w:t>
                            </w:r>
                            <w:r>
                              <w:rPr>
                                <w:color w:val="FFFFFF"/>
                              </w:rPr>
                              <w:t>Directive (also known as Living Will or Health Care Power of Attorney)</w:t>
                            </w:r>
                          </w:p>
                        </w:txbxContent>
                      </wps:txbx>
                      <wps:bodyPr rot="0" vert="horz" wrap="square" lIns="91440" tIns="45720" rIns="91440" bIns="45720" anchor="t" anchorCtr="0" upright="1">
                        <a:spAutoFit/>
                      </wps:bodyPr>
                    </wps:wsp>
                  </a:graphicData>
                </a:graphic>
              </wp:inline>
            </w:drawing>
          </mc:Choice>
          <mc:Fallback>
            <w:pict>
              <v:shape w14:anchorId="1B59A7EB" id="_x0000_s1033" type="#_x0000_t202" style="width:54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" fillcolor="#73c20a" stroked="f">
                <v:textbox style="mso-fit-shape-to-text:t">
                  <w:txbxContent>
                    <w:p w14:paraId="520C6EB3" w14:textId="77777777" w:rsidR="005B1D53" w:rsidRPr="008C79CA" w:rsidRDefault="005B1D53" w:rsidP="005B1D53">
                      <w:pPr>
                        <w:pStyle w:val="Heading1"/>
                        <w:kinsoku w:val="0"/>
                        <w:overflowPunct w:val="0"/>
                        <w:spacing w:before="0"/>
                        <w:ind w:left="0"/>
                        <w:rPr>
                          <w:color w:val="FFFFFF"/>
                        </w:rPr>
                      </w:pPr>
                      <w:r>
                        <w:rPr>
                          <w:color w:val="FFFFFF"/>
                        </w:rPr>
                        <w:t xml:space="preserve">Advanced </w:t>
                      </w:r>
                      <w:r w:rsidRPr="008C79CA">
                        <w:rPr>
                          <w:color w:val="FFFFFF"/>
                        </w:rPr>
                        <w:t xml:space="preserve">Health Care </w:t>
                      </w:r>
                      <w:r>
                        <w:rPr>
                          <w:color w:val="FFFFFF"/>
                        </w:rPr>
                        <w:t>Directive (also known as Living Will or Health Care Power of Attorney)</w:t>
                      </w:r>
                    </w:p>
                  </w:txbxContent>
                </v:textbox>
                <w10:anchorlock/>
              </v:shape>
            </w:pict>
          </mc:Fallback>
        </mc:AlternateContent>
      </w:r>
    </w:p>
    <w:p w14:paraId="07DE98C8"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lastRenderedPageBreak/>
        <w:t xml:space="preserve">Do you have any objection to using pain medication if you have pain: Client </w:t>
      </w:r>
      <w:proofErr w:type="gramStart"/>
      <w:r w:rsidRPr="00DE499A">
        <w:rPr>
          <w:b/>
          <w:bCs/>
        </w:rPr>
        <w:t xml:space="preserve">{{ </w:t>
      </w:r>
      <w:proofErr w:type="spellStart"/>
      <w:r w:rsidRPr="00DE499A">
        <w:rPr>
          <w:b/>
          <w:bCs/>
        </w:rPr>
        <w:t>cb</w:t>
      </w:r>
      <w:proofErr w:type="gramEnd"/>
      <w:r w:rsidRPr="00DE499A">
        <w:rPr>
          <w:b/>
          <w:bCs/>
        </w:rPr>
        <w:t>_c_pn_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_c_pn_</w:t>
      </w:r>
      <w:proofErr w:type="gramStart"/>
      <w:r w:rsidRPr="00DE499A">
        <w:rPr>
          <w:b/>
          <w:bCs/>
        </w:rPr>
        <w:t>n</w:t>
      </w:r>
      <w:proofErr w:type="spellEnd"/>
      <w:r w:rsidRPr="00DE499A">
        <w:rPr>
          <w:b/>
          <w:bCs/>
        </w:rPr>
        <w:t xml:space="preserve"> }</w:t>
      </w:r>
      <w:proofErr w:type="gramEnd"/>
      <w:r w:rsidRPr="00DE499A">
        <w:rPr>
          <w:b/>
          <w:bCs/>
        </w:rPr>
        <w:t>}</w:t>
      </w:r>
      <w:r w:rsidRPr="00DE499A">
        <w:t xml:space="preserve"> No; Spouse </w:t>
      </w:r>
      <w:proofErr w:type="gramStart"/>
      <w:r w:rsidRPr="00DE499A">
        <w:rPr>
          <w:b/>
          <w:bCs/>
        </w:rPr>
        <w:t xml:space="preserve">{{ </w:t>
      </w:r>
      <w:proofErr w:type="spellStart"/>
      <w:r w:rsidRPr="00DE499A">
        <w:rPr>
          <w:b/>
          <w:bCs/>
        </w:rPr>
        <w:t>cb</w:t>
      </w:r>
      <w:proofErr w:type="gramEnd"/>
      <w:r w:rsidRPr="00DE499A">
        <w:rPr>
          <w:b/>
          <w:bCs/>
        </w:rPr>
        <w:t>_s_pn_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_s_pn_</w:t>
      </w:r>
      <w:proofErr w:type="gramStart"/>
      <w:r w:rsidRPr="00DE499A">
        <w:rPr>
          <w:b/>
          <w:bCs/>
        </w:rPr>
        <w:t>n</w:t>
      </w:r>
      <w:proofErr w:type="spellEnd"/>
      <w:r w:rsidRPr="00DE499A">
        <w:rPr>
          <w:b/>
          <w:bCs/>
        </w:rPr>
        <w:t xml:space="preserve"> }</w:t>
      </w:r>
      <w:proofErr w:type="gramEnd"/>
      <w:r w:rsidRPr="00DE499A">
        <w:rPr>
          <w:b/>
          <w:bCs/>
        </w:rPr>
        <w:t>}</w:t>
      </w:r>
      <w:r w:rsidRPr="00DE499A">
        <w:t xml:space="preserve"> No </w:t>
      </w:r>
    </w:p>
    <w:p w14:paraId="395A3212"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If I am found unconscious, I wish to be resuscitated: Client </w:t>
      </w:r>
      <w:proofErr w:type="gramStart"/>
      <w:r w:rsidRPr="00DE499A">
        <w:rPr>
          <w:b/>
          <w:bCs/>
        </w:rPr>
        <w:t xml:space="preserve">{{ </w:t>
      </w:r>
      <w:proofErr w:type="spellStart"/>
      <w:r w:rsidRPr="00DE499A">
        <w:rPr>
          <w:b/>
          <w:bCs/>
        </w:rPr>
        <w:t>cb</w:t>
      </w:r>
      <w:proofErr w:type="gramEnd"/>
      <w:r w:rsidRPr="00DE499A">
        <w:rPr>
          <w:b/>
          <w:bCs/>
        </w:rPr>
        <w:t>_c_res_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_c_res_</w:t>
      </w:r>
      <w:proofErr w:type="gramStart"/>
      <w:r w:rsidRPr="00DE499A">
        <w:rPr>
          <w:b/>
          <w:bCs/>
        </w:rPr>
        <w:t>n</w:t>
      </w:r>
      <w:proofErr w:type="spellEnd"/>
      <w:r w:rsidRPr="00DE499A">
        <w:rPr>
          <w:b/>
          <w:bCs/>
        </w:rPr>
        <w:t xml:space="preserve"> }</w:t>
      </w:r>
      <w:proofErr w:type="gramEnd"/>
      <w:r w:rsidRPr="00DE499A">
        <w:rPr>
          <w:b/>
          <w:bCs/>
        </w:rPr>
        <w:t>}</w:t>
      </w:r>
      <w:r w:rsidRPr="00DE499A">
        <w:t xml:space="preserve"> No; Spouse </w:t>
      </w:r>
      <w:proofErr w:type="gramStart"/>
      <w:r w:rsidRPr="00DE499A">
        <w:rPr>
          <w:b/>
          <w:bCs/>
        </w:rPr>
        <w:t xml:space="preserve">{{ </w:t>
      </w:r>
      <w:proofErr w:type="spellStart"/>
      <w:r w:rsidRPr="00DE499A">
        <w:rPr>
          <w:b/>
          <w:bCs/>
        </w:rPr>
        <w:t>cb</w:t>
      </w:r>
      <w:proofErr w:type="gramEnd"/>
      <w:r w:rsidRPr="00DE499A">
        <w:rPr>
          <w:b/>
          <w:bCs/>
        </w:rPr>
        <w:t>_s_res_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_s_res_</w:t>
      </w:r>
      <w:proofErr w:type="gramStart"/>
      <w:r w:rsidRPr="00DE499A">
        <w:rPr>
          <w:b/>
          <w:bCs/>
        </w:rPr>
        <w:t>n</w:t>
      </w:r>
      <w:proofErr w:type="spellEnd"/>
      <w:r w:rsidRPr="00DE499A">
        <w:rPr>
          <w:b/>
          <w:bCs/>
        </w:rPr>
        <w:t xml:space="preserve"> }</w:t>
      </w:r>
      <w:proofErr w:type="gramEnd"/>
      <w:r w:rsidRPr="00DE499A">
        <w:rPr>
          <w:b/>
          <w:bCs/>
        </w:rPr>
        <w:t>}</w:t>
      </w:r>
      <w:r w:rsidRPr="00DE499A">
        <w:t xml:space="preserve"> No </w:t>
      </w:r>
    </w:p>
    <w:p w14:paraId="2930BC4D"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Where do you prefer to die? Client </w:t>
      </w:r>
      <w:proofErr w:type="gramStart"/>
      <w:r w:rsidRPr="00DE499A">
        <w:rPr>
          <w:b/>
          <w:bCs/>
        </w:rPr>
        <w:t xml:space="preserve">{{ </w:t>
      </w:r>
      <w:proofErr w:type="spellStart"/>
      <w:r w:rsidRPr="00DE499A">
        <w:rPr>
          <w:b/>
          <w:bCs/>
        </w:rPr>
        <w:t>cb</w:t>
      </w:r>
      <w:proofErr w:type="gramEnd"/>
      <w:r w:rsidRPr="00DE499A">
        <w:rPr>
          <w:b/>
          <w:bCs/>
        </w:rPr>
        <w:t>_c_d_</w:t>
      </w:r>
      <w:proofErr w:type="gramStart"/>
      <w:r w:rsidRPr="00DE499A">
        <w:rPr>
          <w:b/>
          <w:bCs/>
        </w:rPr>
        <w:t>h</w:t>
      </w:r>
      <w:proofErr w:type="spellEnd"/>
      <w:r w:rsidRPr="00DE499A">
        <w:rPr>
          <w:b/>
          <w:bCs/>
        </w:rPr>
        <w:t xml:space="preserve"> }</w:t>
      </w:r>
      <w:proofErr w:type="gramEnd"/>
      <w:r w:rsidRPr="00DE499A">
        <w:rPr>
          <w:b/>
          <w:bCs/>
        </w:rPr>
        <w:t>}</w:t>
      </w:r>
      <w:r w:rsidRPr="00DE499A">
        <w:t xml:space="preserve"> Home </w:t>
      </w:r>
      <w:proofErr w:type="gramStart"/>
      <w:r w:rsidRPr="00DE499A">
        <w:rPr>
          <w:b/>
          <w:bCs/>
        </w:rPr>
        <w:t xml:space="preserve">{{ </w:t>
      </w:r>
      <w:proofErr w:type="spellStart"/>
      <w:r w:rsidRPr="00DE499A">
        <w:rPr>
          <w:b/>
          <w:bCs/>
        </w:rPr>
        <w:t>cb</w:t>
      </w:r>
      <w:proofErr w:type="gramEnd"/>
      <w:r w:rsidRPr="00DE499A">
        <w:rPr>
          <w:b/>
          <w:bCs/>
        </w:rPr>
        <w:t>_c_d_</w:t>
      </w:r>
      <w:proofErr w:type="gramStart"/>
      <w:r w:rsidRPr="00DE499A">
        <w:rPr>
          <w:b/>
          <w:bCs/>
        </w:rPr>
        <w:t>f</w:t>
      </w:r>
      <w:proofErr w:type="spellEnd"/>
      <w:r w:rsidRPr="00DE499A">
        <w:rPr>
          <w:b/>
          <w:bCs/>
        </w:rPr>
        <w:t xml:space="preserve"> }</w:t>
      </w:r>
      <w:proofErr w:type="gramEnd"/>
      <w:r w:rsidRPr="00DE499A">
        <w:rPr>
          <w:b/>
          <w:bCs/>
        </w:rPr>
        <w:t>}</w:t>
      </w:r>
      <w:r w:rsidRPr="00DE499A">
        <w:t xml:space="preserve"> Facility; Spouse </w:t>
      </w:r>
      <w:proofErr w:type="gramStart"/>
      <w:r w:rsidRPr="00DE499A">
        <w:rPr>
          <w:b/>
          <w:bCs/>
        </w:rPr>
        <w:t xml:space="preserve">{{ </w:t>
      </w:r>
      <w:proofErr w:type="spellStart"/>
      <w:r w:rsidRPr="00DE499A">
        <w:rPr>
          <w:b/>
          <w:bCs/>
        </w:rPr>
        <w:t>cb</w:t>
      </w:r>
      <w:proofErr w:type="gramEnd"/>
      <w:r w:rsidRPr="00DE499A">
        <w:rPr>
          <w:b/>
          <w:bCs/>
        </w:rPr>
        <w:t>_s_d_</w:t>
      </w:r>
      <w:proofErr w:type="gramStart"/>
      <w:r w:rsidRPr="00DE499A">
        <w:rPr>
          <w:b/>
          <w:bCs/>
        </w:rPr>
        <w:t>h</w:t>
      </w:r>
      <w:proofErr w:type="spellEnd"/>
      <w:r w:rsidRPr="00DE499A">
        <w:rPr>
          <w:b/>
          <w:bCs/>
        </w:rPr>
        <w:t xml:space="preserve"> }</w:t>
      </w:r>
      <w:proofErr w:type="gramEnd"/>
      <w:r w:rsidRPr="00DE499A">
        <w:rPr>
          <w:b/>
          <w:bCs/>
        </w:rPr>
        <w:t>}</w:t>
      </w:r>
      <w:r w:rsidRPr="00DE499A">
        <w:t xml:space="preserve"> Home </w:t>
      </w:r>
      <w:proofErr w:type="gramStart"/>
      <w:r w:rsidRPr="00DE499A">
        <w:rPr>
          <w:b/>
          <w:bCs/>
        </w:rPr>
        <w:t xml:space="preserve">{{ </w:t>
      </w:r>
      <w:proofErr w:type="spellStart"/>
      <w:r w:rsidRPr="00DE499A">
        <w:rPr>
          <w:b/>
          <w:bCs/>
        </w:rPr>
        <w:t>cb</w:t>
      </w:r>
      <w:proofErr w:type="gramEnd"/>
      <w:r w:rsidRPr="00DE499A">
        <w:rPr>
          <w:b/>
          <w:bCs/>
        </w:rPr>
        <w:t>_s_d_</w:t>
      </w:r>
      <w:proofErr w:type="gramStart"/>
      <w:r w:rsidRPr="00DE499A">
        <w:rPr>
          <w:b/>
          <w:bCs/>
        </w:rPr>
        <w:t>f</w:t>
      </w:r>
      <w:proofErr w:type="spellEnd"/>
      <w:r w:rsidRPr="00DE499A">
        <w:rPr>
          <w:b/>
          <w:bCs/>
        </w:rPr>
        <w:t xml:space="preserve"> }</w:t>
      </w:r>
      <w:proofErr w:type="gramEnd"/>
      <w:r w:rsidRPr="00DE499A">
        <w:rPr>
          <w:b/>
          <w:bCs/>
        </w:rPr>
        <w:t>}</w:t>
      </w:r>
      <w:r w:rsidRPr="00DE499A">
        <w:t xml:space="preserve"> Facility </w:t>
      </w:r>
    </w:p>
    <w:p w14:paraId="25C9E742"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In a hospital, does a specialist have to be consulted before treatment: Client </w:t>
      </w:r>
      <w:proofErr w:type="gramStart"/>
      <w:r w:rsidRPr="00DE499A">
        <w:rPr>
          <w:b/>
          <w:bCs/>
        </w:rPr>
        <w:t xml:space="preserve">{{ </w:t>
      </w:r>
      <w:proofErr w:type="spellStart"/>
      <w:r w:rsidRPr="00DE499A">
        <w:rPr>
          <w:b/>
          <w:bCs/>
        </w:rPr>
        <w:t>cb</w:t>
      </w:r>
      <w:proofErr w:type="gramEnd"/>
      <w:r w:rsidRPr="00DE499A">
        <w:rPr>
          <w:b/>
          <w:bCs/>
        </w:rPr>
        <w:t>_c_sp_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_c_sp_</w:t>
      </w:r>
      <w:proofErr w:type="gramStart"/>
      <w:r w:rsidRPr="00DE499A">
        <w:rPr>
          <w:b/>
          <w:bCs/>
        </w:rPr>
        <w:t>n</w:t>
      </w:r>
      <w:proofErr w:type="spellEnd"/>
      <w:r w:rsidRPr="00DE499A">
        <w:rPr>
          <w:b/>
          <w:bCs/>
        </w:rPr>
        <w:t xml:space="preserve"> }</w:t>
      </w:r>
      <w:proofErr w:type="gramEnd"/>
      <w:r w:rsidRPr="00DE499A">
        <w:rPr>
          <w:b/>
          <w:bCs/>
        </w:rPr>
        <w:t>}</w:t>
      </w:r>
      <w:r w:rsidRPr="00DE499A">
        <w:t xml:space="preserve"> No; Spouse </w:t>
      </w:r>
      <w:proofErr w:type="gramStart"/>
      <w:r w:rsidRPr="00DE499A">
        <w:rPr>
          <w:b/>
          <w:bCs/>
        </w:rPr>
        <w:t xml:space="preserve">{{ </w:t>
      </w:r>
      <w:proofErr w:type="spellStart"/>
      <w:r w:rsidRPr="00DE499A">
        <w:rPr>
          <w:b/>
          <w:bCs/>
        </w:rPr>
        <w:t>cb</w:t>
      </w:r>
      <w:proofErr w:type="gramEnd"/>
      <w:r w:rsidRPr="00DE499A">
        <w:rPr>
          <w:b/>
          <w:bCs/>
        </w:rPr>
        <w:t>_s_sp_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_s_sp_</w:t>
      </w:r>
      <w:proofErr w:type="gramStart"/>
      <w:r w:rsidRPr="00DE499A">
        <w:rPr>
          <w:b/>
          <w:bCs/>
        </w:rPr>
        <w:t>n</w:t>
      </w:r>
      <w:proofErr w:type="spellEnd"/>
      <w:r w:rsidRPr="00DE499A">
        <w:rPr>
          <w:b/>
          <w:bCs/>
        </w:rPr>
        <w:t xml:space="preserve"> }</w:t>
      </w:r>
      <w:proofErr w:type="gramEnd"/>
      <w:r w:rsidRPr="00DE499A">
        <w:rPr>
          <w:b/>
          <w:bCs/>
        </w:rPr>
        <w:t>}</w:t>
      </w:r>
      <w:r w:rsidRPr="00DE499A">
        <w:t xml:space="preserve"> No </w:t>
      </w:r>
    </w:p>
    <w:p w14:paraId="616F6692"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If yes, name &amp; contact info: </w:t>
      </w:r>
      <w:proofErr w:type="gramStart"/>
      <w:r w:rsidRPr="00DE499A">
        <w:rPr>
          <w:b/>
          <w:bCs/>
        </w:rPr>
        <w:t xml:space="preserve">{{ </w:t>
      </w:r>
      <w:proofErr w:type="spellStart"/>
      <w:r w:rsidRPr="00DE499A">
        <w:rPr>
          <w:b/>
          <w:bCs/>
        </w:rPr>
        <w:t>hc</w:t>
      </w:r>
      <w:proofErr w:type="gramEnd"/>
      <w:r w:rsidRPr="00DE499A">
        <w:rPr>
          <w:b/>
          <w:bCs/>
        </w:rPr>
        <w:t>_spec_</w:t>
      </w:r>
      <w:proofErr w:type="gramStart"/>
      <w:r w:rsidRPr="00DE499A">
        <w:rPr>
          <w:b/>
          <w:bCs/>
        </w:rPr>
        <w:t>info</w:t>
      </w:r>
      <w:proofErr w:type="spellEnd"/>
      <w:r w:rsidRPr="00DE499A">
        <w:rPr>
          <w:b/>
          <w:bCs/>
        </w:rPr>
        <w:t xml:space="preserve"> }</w:t>
      </w:r>
      <w:proofErr w:type="gramEnd"/>
      <w:r w:rsidRPr="00DE499A">
        <w:rPr>
          <w:b/>
          <w:bCs/>
        </w:rPr>
        <w:t>}</w:t>
      </w:r>
      <w:r w:rsidRPr="00DE499A">
        <w:t xml:space="preserve"> </w:t>
      </w:r>
    </w:p>
    <w:p w14:paraId="7704F338"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Do you want to </w:t>
      </w:r>
      <w:proofErr w:type="gramStart"/>
      <w:r w:rsidRPr="00DE499A">
        <w:t>be:</w:t>
      </w:r>
      <w:proofErr w:type="gramEnd"/>
      <w:r w:rsidRPr="00DE499A">
        <w:t xml:space="preserve"> Client </w:t>
      </w:r>
      <w:proofErr w:type="gramStart"/>
      <w:r w:rsidRPr="00DE499A">
        <w:rPr>
          <w:b/>
          <w:bCs/>
        </w:rPr>
        <w:t xml:space="preserve">{{ </w:t>
      </w:r>
      <w:proofErr w:type="spellStart"/>
      <w:r w:rsidRPr="00DE499A">
        <w:rPr>
          <w:b/>
          <w:bCs/>
        </w:rPr>
        <w:t>cb</w:t>
      </w:r>
      <w:proofErr w:type="gramEnd"/>
      <w:r w:rsidRPr="00DE499A">
        <w:rPr>
          <w:b/>
          <w:bCs/>
        </w:rPr>
        <w:t>_c_</w:t>
      </w:r>
      <w:proofErr w:type="gramStart"/>
      <w:r w:rsidRPr="00DE499A">
        <w:rPr>
          <w:b/>
          <w:bCs/>
        </w:rPr>
        <w:t>bur</w:t>
      </w:r>
      <w:proofErr w:type="spellEnd"/>
      <w:r w:rsidRPr="00DE499A">
        <w:rPr>
          <w:b/>
          <w:bCs/>
        </w:rPr>
        <w:t xml:space="preserve"> }</w:t>
      </w:r>
      <w:proofErr w:type="gramEnd"/>
      <w:r w:rsidRPr="00DE499A">
        <w:rPr>
          <w:b/>
          <w:bCs/>
        </w:rPr>
        <w:t>}</w:t>
      </w:r>
      <w:r w:rsidRPr="00DE499A">
        <w:t xml:space="preserve"> Buried </w:t>
      </w:r>
      <w:proofErr w:type="gramStart"/>
      <w:r w:rsidRPr="00DE499A">
        <w:rPr>
          <w:b/>
          <w:bCs/>
        </w:rPr>
        <w:t xml:space="preserve">{{ </w:t>
      </w:r>
      <w:proofErr w:type="spellStart"/>
      <w:r w:rsidRPr="00DE499A">
        <w:rPr>
          <w:b/>
          <w:bCs/>
        </w:rPr>
        <w:t>cb</w:t>
      </w:r>
      <w:proofErr w:type="gramEnd"/>
      <w:r w:rsidRPr="00DE499A">
        <w:rPr>
          <w:b/>
          <w:bCs/>
        </w:rPr>
        <w:t>_c_</w:t>
      </w:r>
      <w:proofErr w:type="gramStart"/>
      <w:r w:rsidRPr="00DE499A">
        <w:rPr>
          <w:b/>
          <w:bCs/>
        </w:rPr>
        <w:t>crem</w:t>
      </w:r>
      <w:proofErr w:type="spellEnd"/>
      <w:r w:rsidRPr="00DE499A">
        <w:rPr>
          <w:b/>
          <w:bCs/>
        </w:rPr>
        <w:t xml:space="preserve"> }</w:t>
      </w:r>
      <w:proofErr w:type="gramEnd"/>
      <w:r w:rsidRPr="00DE499A">
        <w:rPr>
          <w:b/>
          <w:bCs/>
        </w:rPr>
        <w:t>}</w:t>
      </w:r>
      <w:r w:rsidRPr="00DE499A">
        <w:t xml:space="preserve"> Cremated; Spouse </w:t>
      </w:r>
      <w:proofErr w:type="gramStart"/>
      <w:r w:rsidRPr="00DE499A">
        <w:rPr>
          <w:b/>
          <w:bCs/>
        </w:rPr>
        <w:t xml:space="preserve">{{ </w:t>
      </w:r>
      <w:proofErr w:type="spellStart"/>
      <w:r w:rsidRPr="00DE499A">
        <w:rPr>
          <w:b/>
          <w:bCs/>
        </w:rPr>
        <w:t>cb</w:t>
      </w:r>
      <w:proofErr w:type="gramEnd"/>
      <w:r w:rsidRPr="00DE499A">
        <w:rPr>
          <w:b/>
          <w:bCs/>
        </w:rPr>
        <w:t>_s_</w:t>
      </w:r>
      <w:proofErr w:type="gramStart"/>
      <w:r w:rsidRPr="00DE499A">
        <w:rPr>
          <w:b/>
          <w:bCs/>
        </w:rPr>
        <w:t>bur</w:t>
      </w:r>
      <w:proofErr w:type="spellEnd"/>
      <w:r w:rsidRPr="00DE499A">
        <w:rPr>
          <w:b/>
          <w:bCs/>
        </w:rPr>
        <w:t xml:space="preserve"> }</w:t>
      </w:r>
      <w:proofErr w:type="gramEnd"/>
      <w:r w:rsidRPr="00DE499A">
        <w:rPr>
          <w:b/>
          <w:bCs/>
        </w:rPr>
        <w:t>}</w:t>
      </w:r>
      <w:r w:rsidRPr="00DE499A">
        <w:t xml:space="preserve"> Buried </w:t>
      </w:r>
      <w:proofErr w:type="gramStart"/>
      <w:r w:rsidRPr="00DE499A">
        <w:rPr>
          <w:b/>
          <w:bCs/>
        </w:rPr>
        <w:t xml:space="preserve">{{ </w:t>
      </w:r>
      <w:proofErr w:type="spellStart"/>
      <w:r w:rsidRPr="00DE499A">
        <w:rPr>
          <w:b/>
          <w:bCs/>
        </w:rPr>
        <w:t>cb</w:t>
      </w:r>
      <w:proofErr w:type="gramEnd"/>
      <w:r w:rsidRPr="00DE499A">
        <w:rPr>
          <w:b/>
          <w:bCs/>
        </w:rPr>
        <w:t>_s_</w:t>
      </w:r>
      <w:proofErr w:type="gramStart"/>
      <w:r w:rsidRPr="00DE499A">
        <w:rPr>
          <w:b/>
          <w:bCs/>
        </w:rPr>
        <w:t>crem</w:t>
      </w:r>
      <w:proofErr w:type="spellEnd"/>
      <w:r w:rsidRPr="00DE499A">
        <w:rPr>
          <w:b/>
          <w:bCs/>
        </w:rPr>
        <w:t xml:space="preserve"> }</w:t>
      </w:r>
      <w:proofErr w:type="gramEnd"/>
      <w:r w:rsidRPr="00DE499A">
        <w:rPr>
          <w:b/>
          <w:bCs/>
        </w:rPr>
        <w:t>}</w:t>
      </w:r>
      <w:r w:rsidRPr="00DE499A">
        <w:t xml:space="preserve"> Cremated </w:t>
      </w:r>
    </w:p>
    <w:p w14:paraId="031D8D3C"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If prepaid, list location, contact info, &amp; contract #: </w:t>
      </w:r>
      <w:proofErr w:type="gramStart"/>
      <w:r w:rsidRPr="00DE499A">
        <w:rPr>
          <w:b/>
          <w:bCs/>
        </w:rPr>
        <w:t xml:space="preserve">{{ </w:t>
      </w:r>
      <w:proofErr w:type="spellStart"/>
      <w:r w:rsidRPr="00DE499A">
        <w:rPr>
          <w:b/>
          <w:bCs/>
        </w:rPr>
        <w:t>hc</w:t>
      </w:r>
      <w:proofErr w:type="gramEnd"/>
      <w:r w:rsidRPr="00DE499A">
        <w:rPr>
          <w:b/>
          <w:bCs/>
        </w:rPr>
        <w:t>_</w:t>
      </w:r>
      <w:proofErr w:type="gramStart"/>
      <w:r w:rsidRPr="00DE499A">
        <w:rPr>
          <w:b/>
          <w:bCs/>
        </w:rPr>
        <w:t>prepaid</w:t>
      </w:r>
      <w:proofErr w:type="spellEnd"/>
      <w:r w:rsidRPr="00DE499A">
        <w:rPr>
          <w:b/>
          <w:bCs/>
        </w:rPr>
        <w:t xml:space="preserve"> }</w:t>
      </w:r>
      <w:proofErr w:type="gramEnd"/>
      <w:r w:rsidRPr="00DE499A">
        <w:rPr>
          <w:b/>
          <w:bCs/>
        </w:rPr>
        <w:t>}</w:t>
      </w:r>
      <w:r w:rsidRPr="00DE499A">
        <w:t xml:space="preserve"> </w:t>
      </w:r>
    </w:p>
    <w:p w14:paraId="211DEA83"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If NO prepaid, what happens to your remains: </w:t>
      </w:r>
      <w:proofErr w:type="gramStart"/>
      <w:r w:rsidRPr="00DE499A">
        <w:rPr>
          <w:b/>
          <w:bCs/>
        </w:rPr>
        <w:t xml:space="preserve">{{ </w:t>
      </w:r>
      <w:proofErr w:type="spellStart"/>
      <w:r w:rsidRPr="00DE499A">
        <w:rPr>
          <w:b/>
          <w:bCs/>
        </w:rPr>
        <w:t>hc</w:t>
      </w:r>
      <w:proofErr w:type="gramEnd"/>
      <w:r w:rsidRPr="00DE499A">
        <w:rPr>
          <w:b/>
          <w:bCs/>
        </w:rPr>
        <w:t>_no_</w:t>
      </w:r>
      <w:proofErr w:type="gramStart"/>
      <w:r w:rsidRPr="00DE499A">
        <w:rPr>
          <w:b/>
          <w:bCs/>
        </w:rPr>
        <w:t>prepaid</w:t>
      </w:r>
      <w:proofErr w:type="spellEnd"/>
      <w:r w:rsidRPr="00DE499A">
        <w:rPr>
          <w:b/>
          <w:bCs/>
        </w:rPr>
        <w:t xml:space="preserve"> }</w:t>
      </w:r>
      <w:proofErr w:type="gramEnd"/>
      <w:r w:rsidRPr="00DE499A">
        <w:rPr>
          <w:b/>
          <w:bCs/>
        </w:rPr>
        <w:t>}</w:t>
      </w:r>
      <w:r w:rsidRPr="00DE499A">
        <w:t xml:space="preserve"> </w:t>
      </w:r>
    </w:p>
    <w:p w14:paraId="6F4BF19A"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Do you want to donate organs: Client </w:t>
      </w:r>
      <w:proofErr w:type="gramStart"/>
      <w:r w:rsidRPr="00DE499A">
        <w:rPr>
          <w:b/>
          <w:bCs/>
        </w:rPr>
        <w:t xml:space="preserve">{{ </w:t>
      </w:r>
      <w:proofErr w:type="spellStart"/>
      <w:r w:rsidRPr="00DE499A">
        <w:rPr>
          <w:b/>
          <w:bCs/>
        </w:rPr>
        <w:t>cb</w:t>
      </w:r>
      <w:proofErr w:type="gramEnd"/>
      <w:r w:rsidRPr="00DE499A">
        <w:rPr>
          <w:b/>
          <w:bCs/>
        </w:rPr>
        <w:t>_c_o_</w:t>
      </w:r>
      <w:proofErr w:type="gramStart"/>
      <w:r w:rsidRPr="00DE499A">
        <w:rPr>
          <w:b/>
          <w:bCs/>
        </w:rPr>
        <w:t>all</w:t>
      </w:r>
      <w:proofErr w:type="spellEnd"/>
      <w:r w:rsidRPr="00DE499A">
        <w:rPr>
          <w:b/>
          <w:bCs/>
        </w:rPr>
        <w:t xml:space="preserve"> }</w:t>
      </w:r>
      <w:proofErr w:type="gramEnd"/>
      <w:r w:rsidRPr="00DE499A">
        <w:rPr>
          <w:b/>
          <w:bCs/>
        </w:rPr>
        <w:t>}</w:t>
      </w:r>
      <w:r w:rsidRPr="00DE499A">
        <w:t xml:space="preserve"> All </w:t>
      </w:r>
      <w:proofErr w:type="gramStart"/>
      <w:r w:rsidRPr="00DE499A">
        <w:rPr>
          <w:b/>
          <w:bCs/>
        </w:rPr>
        <w:t xml:space="preserve">{{ </w:t>
      </w:r>
      <w:proofErr w:type="spellStart"/>
      <w:r w:rsidRPr="00DE499A">
        <w:rPr>
          <w:b/>
          <w:bCs/>
        </w:rPr>
        <w:t>cb</w:t>
      </w:r>
      <w:proofErr w:type="gramEnd"/>
      <w:r w:rsidRPr="00DE499A">
        <w:rPr>
          <w:b/>
          <w:bCs/>
        </w:rPr>
        <w:t>_c_o_</w:t>
      </w:r>
      <w:proofErr w:type="gramStart"/>
      <w:r w:rsidRPr="00DE499A">
        <w:rPr>
          <w:b/>
          <w:bCs/>
        </w:rPr>
        <w:t>non</w:t>
      </w:r>
      <w:proofErr w:type="spellEnd"/>
      <w:r w:rsidRPr="00DE499A">
        <w:rPr>
          <w:b/>
          <w:bCs/>
        </w:rPr>
        <w:t xml:space="preserve"> }</w:t>
      </w:r>
      <w:proofErr w:type="gramEnd"/>
      <w:r w:rsidRPr="00DE499A">
        <w:rPr>
          <w:b/>
          <w:bCs/>
        </w:rPr>
        <w:t>}</w:t>
      </w:r>
      <w:r w:rsidRPr="00DE499A">
        <w:t xml:space="preserve"> None </w:t>
      </w:r>
      <w:proofErr w:type="gramStart"/>
      <w:r w:rsidRPr="00DE499A">
        <w:rPr>
          <w:b/>
          <w:bCs/>
        </w:rPr>
        <w:t xml:space="preserve">{{ </w:t>
      </w:r>
      <w:proofErr w:type="spellStart"/>
      <w:r w:rsidRPr="00DE499A">
        <w:rPr>
          <w:b/>
          <w:bCs/>
        </w:rPr>
        <w:t>cb</w:t>
      </w:r>
      <w:proofErr w:type="gramEnd"/>
      <w:r w:rsidRPr="00DE499A">
        <w:rPr>
          <w:b/>
          <w:bCs/>
        </w:rPr>
        <w:t>_c_o_</w:t>
      </w:r>
      <w:proofErr w:type="gramStart"/>
      <w:r w:rsidRPr="00DE499A">
        <w:rPr>
          <w:b/>
          <w:bCs/>
        </w:rPr>
        <w:t>cer</w:t>
      </w:r>
      <w:proofErr w:type="spellEnd"/>
      <w:r w:rsidRPr="00DE499A">
        <w:rPr>
          <w:b/>
          <w:bCs/>
        </w:rPr>
        <w:t xml:space="preserve"> }</w:t>
      </w:r>
      <w:proofErr w:type="gramEnd"/>
      <w:r w:rsidRPr="00DE499A">
        <w:rPr>
          <w:b/>
          <w:bCs/>
        </w:rPr>
        <w:t>}</w:t>
      </w:r>
      <w:r w:rsidRPr="00DE499A">
        <w:t xml:space="preserve"> Certain; Spouse </w:t>
      </w:r>
      <w:proofErr w:type="gramStart"/>
      <w:r w:rsidRPr="00DE499A">
        <w:rPr>
          <w:b/>
          <w:bCs/>
        </w:rPr>
        <w:t xml:space="preserve">{{ </w:t>
      </w:r>
      <w:proofErr w:type="spellStart"/>
      <w:r w:rsidRPr="00DE499A">
        <w:rPr>
          <w:b/>
          <w:bCs/>
        </w:rPr>
        <w:t>cb</w:t>
      </w:r>
      <w:proofErr w:type="gramEnd"/>
      <w:r w:rsidRPr="00DE499A">
        <w:rPr>
          <w:b/>
          <w:bCs/>
        </w:rPr>
        <w:t>_s_o_</w:t>
      </w:r>
      <w:proofErr w:type="gramStart"/>
      <w:r w:rsidRPr="00DE499A">
        <w:rPr>
          <w:b/>
          <w:bCs/>
        </w:rPr>
        <w:t>all</w:t>
      </w:r>
      <w:proofErr w:type="spellEnd"/>
      <w:r w:rsidRPr="00DE499A">
        <w:rPr>
          <w:b/>
          <w:bCs/>
        </w:rPr>
        <w:t xml:space="preserve"> }</w:t>
      </w:r>
      <w:proofErr w:type="gramEnd"/>
      <w:r w:rsidRPr="00DE499A">
        <w:rPr>
          <w:b/>
          <w:bCs/>
        </w:rPr>
        <w:t>}</w:t>
      </w:r>
      <w:r w:rsidRPr="00DE499A">
        <w:t xml:space="preserve"> All </w:t>
      </w:r>
      <w:proofErr w:type="gramStart"/>
      <w:r w:rsidRPr="00DE499A">
        <w:rPr>
          <w:b/>
          <w:bCs/>
        </w:rPr>
        <w:t xml:space="preserve">{{ </w:t>
      </w:r>
      <w:proofErr w:type="spellStart"/>
      <w:r w:rsidRPr="00DE499A">
        <w:rPr>
          <w:b/>
          <w:bCs/>
        </w:rPr>
        <w:t>cb</w:t>
      </w:r>
      <w:proofErr w:type="gramEnd"/>
      <w:r w:rsidRPr="00DE499A">
        <w:rPr>
          <w:b/>
          <w:bCs/>
        </w:rPr>
        <w:t>_s_o_</w:t>
      </w:r>
      <w:proofErr w:type="gramStart"/>
      <w:r w:rsidRPr="00DE499A">
        <w:rPr>
          <w:b/>
          <w:bCs/>
        </w:rPr>
        <w:t>non</w:t>
      </w:r>
      <w:proofErr w:type="spellEnd"/>
      <w:r w:rsidRPr="00DE499A">
        <w:rPr>
          <w:b/>
          <w:bCs/>
        </w:rPr>
        <w:t xml:space="preserve"> }</w:t>
      </w:r>
      <w:proofErr w:type="gramEnd"/>
      <w:r w:rsidRPr="00DE499A">
        <w:rPr>
          <w:b/>
          <w:bCs/>
        </w:rPr>
        <w:t>}</w:t>
      </w:r>
      <w:r w:rsidRPr="00DE499A">
        <w:t xml:space="preserve"> None </w:t>
      </w:r>
      <w:proofErr w:type="gramStart"/>
      <w:r w:rsidRPr="00DE499A">
        <w:rPr>
          <w:b/>
          <w:bCs/>
        </w:rPr>
        <w:t xml:space="preserve">{{ </w:t>
      </w:r>
      <w:proofErr w:type="spellStart"/>
      <w:r w:rsidRPr="00DE499A">
        <w:rPr>
          <w:b/>
          <w:bCs/>
        </w:rPr>
        <w:t>cb</w:t>
      </w:r>
      <w:proofErr w:type="gramEnd"/>
      <w:r w:rsidRPr="00DE499A">
        <w:rPr>
          <w:b/>
          <w:bCs/>
        </w:rPr>
        <w:t>_s_o_</w:t>
      </w:r>
      <w:proofErr w:type="gramStart"/>
      <w:r w:rsidRPr="00DE499A">
        <w:rPr>
          <w:b/>
          <w:bCs/>
        </w:rPr>
        <w:t>cer</w:t>
      </w:r>
      <w:proofErr w:type="spellEnd"/>
      <w:r w:rsidRPr="00DE499A">
        <w:rPr>
          <w:b/>
          <w:bCs/>
        </w:rPr>
        <w:t xml:space="preserve"> }</w:t>
      </w:r>
      <w:proofErr w:type="gramEnd"/>
      <w:r w:rsidRPr="00DE499A">
        <w:rPr>
          <w:b/>
          <w:bCs/>
        </w:rPr>
        <w:t>}</w:t>
      </w:r>
      <w:r w:rsidRPr="00DE499A">
        <w:t xml:space="preserve"> Certain </w:t>
      </w:r>
    </w:p>
    <w:p w14:paraId="148AC25D"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If only certain ones, list which ones: </w:t>
      </w:r>
      <w:proofErr w:type="gramStart"/>
      <w:r w:rsidRPr="00DE499A">
        <w:rPr>
          <w:b/>
          <w:bCs/>
        </w:rPr>
        <w:t xml:space="preserve">{{ </w:t>
      </w:r>
      <w:proofErr w:type="spellStart"/>
      <w:r w:rsidRPr="00DE499A">
        <w:rPr>
          <w:b/>
          <w:bCs/>
        </w:rPr>
        <w:t>hc</w:t>
      </w:r>
      <w:proofErr w:type="gramEnd"/>
      <w:r w:rsidRPr="00DE499A">
        <w:rPr>
          <w:b/>
          <w:bCs/>
        </w:rPr>
        <w:t>_organs_</w:t>
      </w:r>
      <w:proofErr w:type="gramStart"/>
      <w:r w:rsidRPr="00DE499A">
        <w:rPr>
          <w:b/>
          <w:bCs/>
        </w:rPr>
        <w:t>list</w:t>
      </w:r>
      <w:proofErr w:type="spellEnd"/>
      <w:r w:rsidRPr="00DE499A">
        <w:rPr>
          <w:b/>
          <w:bCs/>
        </w:rPr>
        <w:t xml:space="preserve"> }</w:t>
      </w:r>
      <w:proofErr w:type="gramEnd"/>
      <w:r w:rsidRPr="00DE499A">
        <w:rPr>
          <w:b/>
          <w:bCs/>
        </w:rPr>
        <w:t>}</w:t>
      </w:r>
      <w:r w:rsidRPr="00DE499A">
        <w:t xml:space="preserve"> </w:t>
      </w:r>
    </w:p>
    <w:p w14:paraId="3C021865"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For what purposes: Client </w:t>
      </w:r>
      <w:proofErr w:type="gramStart"/>
      <w:r w:rsidRPr="00DE499A">
        <w:rPr>
          <w:b/>
          <w:bCs/>
        </w:rPr>
        <w:t xml:space="preserve">{{ </w:t>
      </w:r>
      <w:proofErr w:type="spellStart"/>
      <w:r w:rsidRPr="00DE499A">
        <w:rPr>
          <w:b/>
          <w:bCs/>
        </w:rPr>
        <w:t>cb</w:t>
      </w:r>
      <w:proofErr w:type="gramEnd"/>
      <w:r w:rsidRPr="00DE499A">
        <w:rPr>
          <w:b/>
          <w:bCs/>
        </w:rPr>
        <w:t>_c_op_</w:t>
      </w:r>
      <w:proofErr w:type="gramStart"/>
      <w:r w:rsidRPr="00DE499A">
        <w:rPr>
          <w:b/>
          <w:bCs/>
        </w:rPr>
        <w:t>t</w:t>
      </w:r>
      <w:proofErr w:type="spellEnd"/>
      <w:r w:rsidRPr="00DE499A">
        <w:rPr>
          <w:b/>
          <w:bCs/>
        </w:rPr>
        <w:t xml:space="preserve"> }</w:t>
      </w:r>
      <w:proofErr w:type="gramEnd"/>
      <w:r w:rsidRPr="00DE499A">
        <w:rPr>
          <w:b/>
          <w:bCs/>
        </w:rPr>
        <w:t>}</w:t>
      </w:r>
      <w:r w:rsidRPr="00DE499A">
        <w:t xml:space="preserve"> Transplant </w:t>
      </w:r>
      <w:proofErr w:type="gramStart"/>
      <w:r w:rsidRPr="00DE499A">
        <w:rPr>
          <w:b/>
          <w:bCs/>
        </w:rPr>
        <w:t xml:space="preserve">{{ </w:t>
      </w:r>
      <w:proofErr w:type="spellStart"/>
      <w:r w:rsidRPr="00DE499A">
        <w:rPr>
          <w:b/>
          <w:bCs/>
        </w:rPr>
        <w:t>cb</w:t>
      </w:r>
      <w:proofErr w:type="gramEnd"/>
      <w:r w:rsidRPr="00DE499A">
        <w:rPr>
          <w:b/>
          <w:bCs/>
        </w:rPr>
        <w:t>_c_op_</w:t>
      </w:r>
      <w:proofErr w:type="gramStart"/>
      <w:r w:rsidRPr="00DE499A">
        <w:rPr>
          <w:b/>
          <w:bCs/>
        </w:rPr>
        <w:t>r</w:t>
      </w:r>
      <w:proofErr w:type="spellEnd"/>
      <w:r w:rsidRPr="00DE499A">
        <w:rPr>
          <w:b/>
          <w:bCs/>
        </w:rPr>
        <w:t xml:space="preserve"> }</w:t>
      </w:r>
      <w:proofErr w:type="gramEnd"/>
      <w:r w:rsidRPr="00DE499A">
        <w:rPr>
          <w:b/>
          <w:bCs/>
        </w:rPr>
        <w:t>}</w:t>
      </w:r>
      <w:r w:rsidRPr="00DE499A">
        <w:t xml:space="preserve"> Research </w:t>
      </w:r>
      <w:proofErr w:type="gramStart"/>
      <w:r w:rsidRPr="00DE499A">
        <w:rPr>
          <w:b/>
          <w:bCs/>
        </w:rPr>
        <w:t xml:space="preserve">{{ </w:t>
      </w:r>
      <w:proofErr w:type="spellStart"/>
      <w:r w:rsidRPr="00DE499A">
        <w:rPr>
          <w:b/>
          <w:bCs/>
        </w:rPr>
        <w:t>cb</w:t>
      </w:r>
      <w:proofErr w:type="gramEnd"/>
      <w:r w:rsidRPr="00DE499A">
        <w:rPr>
          <w:b/>
          <w:bCs/>
        </w:rPr>
        <w:t>_c_op_</w:t>
      </w:r>
      <w:proofErr w:type="gramStart"/>
      <w:r w:rsidRPr="00DE499A">
        <w:rPr>
          <w:b/>
          <w:bCs/>
        </w:rPr>
        <w:t>s</w:t>
      </w:r>
      <w:proofErr w:type="spellEnd"/>
      <w:r w:rsidRPr="00DE499A">
        <w:rPr>
          <w:b/>
          <w:bCs/>
        </w:rPr>
        <w:t xml:space="preserve"> }</w:t>
      </w:r>
      <w:proofErr w:type="gramEnd"/>
      <w:r w:rsidRPr="00DE499A">
        <w:rPr>
          <w:b/>
          <w:bCs/>
        </w:rPr>
        <w:t>}</w:t>
      </w:r>
      <w:r w:rsidRPr="00DE499A">
        <w:t xml:space="preserve"> Stem Cell/Cloning </w:t>
      </w:r>
      <w:proofErr w:type="gramStart"/>
      <w:r w:rsidRPr="00DE499A">
        <w:rPr>
          <w:b/>
          <w:bCs/>
        </w:rPr>
        <w:t xml:space="preserve">{{ </w:t>
      </w:r>
      <w:proofErr w:type="spellStart"/>
      <w:r w:rsidRPr="00DE499A">
        <w:rPr>
          <w:b/>
          <w:bCs/>
        </w:rPr>
        <w:t>cb</w:t>
      </w:r>
      <w:proofErr w:type="gramEnd"/>
      <w:r w:rsidRPr="00DE499A">
        <w:rPr>
          <w:b/>
          <w:bCs/>
        </w:rPr>
        <w:t>_c_op_</w:t>
      </w:r>
      <w:proofErr w:type="gramStart"/>
      <w:r w:rsidRPr="00DE499A">
        <w:rPr>
          <w:b/>
          <w:bCs/>
        </w:rPr>
        <w:t>e</w:t>
      </w:r>
      <w:proofErr w:type="spellEnd"/>
      <w:r w:rsidRPr="00DE499A">
        <w:rPr>
          <w:b/>
          <w:bCs/>
        </w:rPr>
        <w:t xml:space="preserve"> }</w:t>
      </w:r>
      <w:proofErr w:type="gramEnd"/>
      <w:r w:rsidRPr="00DE499A">
        <w:rPr>
          <w:b/>
          <w:bCs/>
        </w:rPr>
        <w:t>}</w:t>
      </w:r>
      <w:r w:rsidRPr="00DE499A">
        <w:t xml:space="preserve"> Education </w:t>
      </w:r>
    </w:p>
    <w:p w14:paraId="2CA63BDD"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For what purposes: Spouse </w:t>
      </w:r>
      <w:proofErr w:type="gramStart"/>
      <w:r w:rsidRPr="00DE499A">
        <w:rPr>
          <w:b/>
          <w:bCs/>
        </w:rPr>
        <w:t xml:space="preserve">{{ </w:t>
      </w:r>
      <w:proofErr w:type="spellStart"/>
      <w:r w:rsidRPr="00DE499A">
        <w:rPr>
          <w:b/>
          <w:bCs/>
        </w:rPr>
        <w:t>cb</w:t>
      </w:r>
      <w:proofErr w:type="gramEnd"/>
      <w:r w:rsidRPr="00DE499A">
        <w:rPr>
          <w:b/>
          <w:bCs/>
        </w:rPr>
        <w:t>_s_op_</w:t>
      </w:r>
      <w:proofErr w:type="gramStart"/>
      <w:r w:rsidRPr="00DE499A">
        <w:rPr>
          <w:b/>
          <w:bCs/>
        </w:rPr>
        <w:t>t</w:t>
      </w:r>
      <w:proofErr w:type="spellEnd"/>
      <w:r w:rsidRPr="00DE499A">
        <w:rPr>
          <w:b/>
          <w:bCs/>
        </w:rPr>
        <w:t xml:space="preserve"> }</w:t>
      </w:r>
      <w:proofErr w:type="gramEnd"/>
      <w:r w:rsidRPr="00DE499A">
        <w:rPr>
          <w:b/>
          <w:bCs/>
        </w:rPr>
        <w:t>}</w:t>
      </w:r>
      <w:r w:rsidRPr="00DE499A">
        <w:t xml:space="preserve"> Transplant </w:t>
      </w:r>
      <w:proofErr w:type="gramStart"/>
      <w:r w:rsidRPr="00DE499A">
        <w:rPr>
          <w:b/>
          <w:bCs/>
        </w:rPr>
        <w:t xml:space="preserve">{{ </w:t>
      </w:r>
      <w:proofErr w:type="spellStart"/>
      <w:r w:rsidRPr="00DE499A">
        <w:rPr>
          <w:b/>
          <w:bCs/>
        </w:rPr>
        <w:t>cb</w:t>
      </w:r>
      <w:proofErr w:type="gramEnd"/>
      <w:r w:rsidRPr="00DE499A">
        <w:rPr>
          <w:b/>
          <w:bCs/>
        </w:rPr>
        <w:t>_s_op_</w:t>
      </w:r>
      <w:proofErr w:type="gramStart"/>
      <w:r w:rsidRPr="00DE499A">
        <w:rPr>
          <w:b/>
          <w:bCs/>
        </w:rPr>
        <w:t>r</w:t>
      </w:r>
      <w:proofErr w:type="spellEnd"/>
      <w:r w:rsidRPr="00DE499A">
        <w:rPr>
          <w:b/>
          <w:bCs/>
        </w:rPr>
        <w:t xml:space="preserve"> }</w:t>
      </w:r>
      <w:proofErr w:type="gramEnd"/>
      <w:r w:rsidRPr="00DE499A">
        <w:rPr>
          <w:b/>
          <w:bCs/>
        </w:rPr>
        <w:t>}</w:t>
      </w:r>
      <w:r w:rsidRPr="00DE499A">
        <w:t xml:space="preserve"> Research </w:t>
      </w:r>
      <w:proofErr w:type="gramStart"/>
      <w:r w:rsidRPr="00DE499A">
        <w:rPr>
          <w:b/>
          <w:bCs/>
        </w:rPr>
        <w:t xml:space="preserve">{{ </w:t>
      </w:r>
      <w:proofErr w:type="spellStart"/>
      <w:r w:rsidRPr="00DE499A">
        <w:rPr>
          <w:b/>
          <w:bCs/>
        </w:rPr>
        <w:t>cb</w:t>
      </w:r>
      <w:proofErr w:type="gramEnd"/>
      <w:r w:rsidRPr="00DE499A">
        <w:rPr>
          <w:b/>
          <w:bCs/>
        </w:rPr>
        <w:t>_s_op_</w:t>
      </w:r>
      <w:proofErr w:type="gramStart"/>
      <w:r w:rsidRPr="00DE499A">
        <w:rPr>
          <w:b/>
          <w:bCs/>
        </w:rPr>
        <w:t>s</w:t>
      </w:r>
      <w:proofErr w:type="spellEnd"/>
      <w:r w:rsidRPr="00DE499A">
        <w:rPr>
          <w:b/>
          <w:bCs/>
        </w:rPr>
        <w:t xml:space="preserve"> }</w:t>
      </w:r>
      <w:proofErr w:type="gramEnd"/>
      <w:r w:rsidRPr="00DE499A">
        <w:rPr>
          <w:b/>
          <w:bCs/>
        </w:rPr>
        <w:t>}</w:t>
      </w:r>
      <w:r w:rsidRPr="00DE499A">
        <w:t xml:space="preserve"> Stem Cell/Cloning </w:t>
      </w:r>
      <w:proofErr w:type="gramStart"/>
      <w:r w:rsidRPr="00DE499A">
        <w:rPr>
          <w:b/>
          <w:bCs/>
        </w:rPr>
        <w:t xml:space="preserve">{{ </w:t>
      </w:r>
      <w:proofErr w:type="spellStart"/>
      <w:r w:rsidRPr="00DE499A">
        <w:rPr>
          <w:b/>
          <w:bCs/>
        </w:rPr>
        <w:t>cb</w:t>
      </w:r>
      <w:proofErr w:type="gramEnd"/>
      <w:r w:rsidRPr="00DE499A">
        <w:rPr>
          <w:b/>
          <w:bCs/>
        </w:rPr>
        <w:t>_s_op_</w:t>
      </w:r>
      <w:proofErr w:type="gramStart"/>
      <w:r w:rsidRPr="00DE499A">
        <w:rPr>
          <w:b/>
          <w:bCs/>
        </w:rPr>
        <w:t>e</w:t>
      </w:r>
      <w:proofErr w:type="spellEnd"/>
      <w:r w:rsidRPr="00DE499A">
        <w:rPr>
          <w:b/>
          <w:bCs/>
        </w:rPr>
        <w:t xml:space="preserve"> }</w:t>
      </w:r>
      <w:proofErr w:type="gramEnd"/>
      <w:r w:rsidRPr="00DE499A">
        <w:rPr>
          <w:b/>
          <w:bCs/>
        </w:rPr>
        <w:t>}</w:t>
      </w:r>
      <w:r w:rsidRPr="00DE499A">
        <w:t xml:space="preserve"> Education </w:t>
      </w:r>
    </w:p>
    <w:p w14:paraId="1A716AC2"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Would you consider assisted suicide if you were terminally ill: Client </w:t>
      </w:r>
      <w:proofErr w:type="gramStart"/>
      <w:r w:rsidRPr="00DE499A">
        <w:rPr>
          <w:b/>
          <w:bCs/>
        </w:rPr>
        <w:t xml:space="preserve">{{ </w:t>
      </w:r>
      <w:proofErr w:type="spellStart"/>
      <w:r w:rsidRPr="00DE499A">
        <w:rPr>
          <w:b/>
          <w:bCs/>
        </w:rPr>
        <w:t>cb</w:t>
      </w:r>
      <w:proofErr w:type="gramEnd"/>
      <w:r w:rsidRPr="00DE499A">
        <w:rPr>
          <w:b/>
          <w:bCs/>
        </w:rPr>
        <w:t>_c_sui_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_c_sui_</w:t>
      </w:r>
      <w:proofErr w:type="gramStart"/>
      <w:r w:rsidRPr="00DE499A">
        <w:rPr>
          <w:b/>
          <w:bCs/>
        </w:rPr>
        <w:t>n</w:t>
      </w:r>
      <w:proofErr w:type="spellEnd"/>
      <w:r w:rsidRPr="00DE499A">
        <w:rPr>
          <w:b/>
          <w:bCs/>
        </w:rPr>
        <w:t xml:space="preserve"> }</w:t>
      </w:r>
      <w:proofErr w:type="gramEnd"/>
      <w:r w:rsidRPr="00DE499A">
        <w:rPr>
          <w:b/>
          <w:bCs/>
        </w:rPr>
        <w:t>}</w:t>
      </w:r>
      <w:r w:rsidRPr="00DE499A">
        <w:t xml:space="preserve"> No; Spouse </w:t>
      </w:r>
      <w:proofErr w:type="gramStart"/>
      <w:r w:rsidRPr="00DE499A">
        <w:rPr>
          <w:b/>
          <w:bCs/>
        </w:rPr>
        <w:t xml:space="preserve">{{ </w:t>
      </w:r>
      <w:proofErr w:type="spellStart"/>
      <w:r w:rsidRPr="00DE499A">
        <w:rPr>
          <w:b/>
          <w:bCs/>
        </w:rPr>
        <w:t>cb</w:t>
      </w:r>
      <w:proofErr w:type="gramEnd"/>
      <w:r w:rsidRPr="00DE499A">
        <w:rPr>
          <w:b/>
          <w:bCs/>
        </w:rPr>
        <w:t>_s_sui_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_s_sui_</w:t>
      </w:r>
      <w:proofErr w:type="gramStart"/>
      <w:r w:rsidRPr="00DE499A">
        <w:rPr>
          <w:b/>
          <w:bCs/>
        </w:rPr>
        <w:t>n</w:t>
      </w:r>
      <w:proofErr w:type="spellEnd"/>
      <w:r w:rsidRPr="00DE499A">
        <w:rPr>
          <w:b/>
          <w:bCs/>
        </w:rPr>
        <w:t xml:space="preserve"> }</w:t>
      </w:r>
      <w:proofErr w:type="gramEnd"/>
      <w:r w:rsidRPr="00DE499A">
        <w:rPr>
          <w:b/>
          <w:bCs/>
        </w:rPr>
        <w:t>}</w:t>
      </w:r>
      <w:r w:rsidRPr="00DE499A">
        <w:t xml:space="preserve"> No </w:t>
      </w:r>
    </w:p>
    <w:p w14:paraId="411559BE"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Do you like being outdoors (verses being inside all the time): Client </w:t>
      </w:r>
      <w:proofErr w:type="gramStart"/>
      <w:r w:rsidRPr="00DE499A">
        <w:rPr>
          <w:b/>
          <w:bCs/>
        </w:rPr>
        <w:t xml:space="preserve">{{ </w:t>
      </w:r>
      <w:proofErr w:type="spellStart"/>
      <w:r w:rsidRPr="00DE499A">
        <w:rPr>
          <w:b/>
          <w:bCs/>
        </w:rPr>
        <w:t>cb</w:t>
      </w:r>
      <w:proofErr w:type="gramEnd"/>
      <w:r w:rsidRPr="00DE499A">
        <w:rPr>
          <w:b/>
          <w:bCs/>
        </w:rPr>
        <w:t>_c_out_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_c_out_</w:t>
      </w:r>
      <w:proofErr w:type="gramStart"/>
      <w:r w:rsidRPr="00DE499A">
        <w:rPr>
          <w:b/>
          <w:bCs/>
        </w:rPr>
        <w:t>n</w:t>
      </w:r>
      <w:proofErr w:type="spellEnd"/>
      <w:r w:rsidRPr="00DE499A">
        <w:rPr>
          <w:b/>
          <w:bCs/>
        </w:rPr>
        <w:t xml:space="preserve"> }</w:t>
      </w:r>
      <w:proofErr w:type="gramEnd"/>
      <w:r w:rsidRPr="00DE499A">
        <w:rPr>
          <w:b/>
          <w:bCs/>
        </w:rPr>
        <w:t>}</w:t>
      </w:r>
      <w:r w:rsidRPr="00DE499A">
        <w:t xml:space="preserve"> No; Spouse </w:t>
      </w:r>
      <w:proofErr w:type="gramStart"/>
      <w:r w:rsidRPr="00DE499A">
        <w:rPr>
          <w:b/>
          <w:bCs/>
        </w:rPr>
        <w:t xml:space="preserve">{{ </w:t>
      </w:r>
      <w:proofErr w:type="spellStart"/>
      <w:r w:rsidRPr="00DE499A">
        <w:rPr>
          <w:b/>
          <w:bCs/>
        </w:rPr>
        <w:t>cb</w:t>
      </w:r>
      <w:proofErr w:type="gramEnd"/>
      <w:r w:rsidRPr="00DE499A">
        <w:rPr>
          <w:b/>
          <w:bCs/>
        </w:rPr>
        <w:t>_s_out_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_s_out_</w:t>
      </w:r>
      <w:proofErr w:type="gramStart"/>
      <w:r w:rsidRPr="00DE499A">
        <w:rPr>
          <w:b/>
          <w:bCs/>
        </w:rPr>
        <w:t>n</w:t>
      </w:r>
      <w:proofErr w:type="spellEnd"/>
      <w:r w:rsidRPr="00DE499A">
        <w:rPr>
          <w:b/>
          <w:bCs/>
        </w:rPr>
        <w:t xml:space="preserve"> }</w:t>
      </w:r>
      <w:proofErr w:type="gramEnd"/>
      <w:r w:rsidRPr="00DE499A">
        <w:rPr>
          <w:b/>
          <w:bCs/>
        </w:rPr>
        <w:t>}</w:t>
      </w:r>
      <w:r w:rsidRPr="00DE499A">
        <w:t xml:space="preserve"> No </w:t>
      </w:r>
    </w:p>
    <w:p w14:paraId="5BB4C6F6"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Do you like spending time with others (verses being alone): Client </w:t>
      </w:r>
      <w:proofErr w:type="gramStart"/>
      <w:r w:rsidRPr="00DE499A">
        <w:rPr>
          <w:b/>
          <w:bCs/>
        </w:rPr>
        <w:t xml:space="preserve">{{ </w:t>
      </w:r>
      <w:proofErr w:type="spellStart"/>
      <w:r w:rsidRPr="00DE499A">
        <w:rPr>
          <w:b/>
          <w:bCs/>
        </w:rPr>
        <w:t>cb</w:t>
      </w:r>
      <w:proofErr w:type="gramEnd"/>
      <w:r w:rsidRPr="00DE499A">
        <w:rPr>
          <w:b/>
          <w:bCs/>
        </w:rPr>
        <w:t>_c_oth_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_c_oth_</w:t>
      </w:r>
      <w:proofErr w:type="gramStart"/>
      <w:r w:rsidRPr="00DE499A">
        <w:rPr>
          <w:b/>
          <w:bCs/>
        </w:rPr>
        <w:t>n</w:t>
      </w:r>
      <w:proofErr w:type="spellEnd"/>
      <w:r w:rsidRPr="00DE499A">
        <w:rPr>
          <w:b/>
          <w:bCs/>
        </w:rPr>
        <w:t xml:space="preserve"> }</w:t>
      </w:r>
      <w:proofErr w:type="gramEnd"/>
      <w:r w:rsidRPr="00DE499A">
        <w:rPr>
          <w:b/>
          <w:bCs/>
        </w:rPr>
        <w:t>}</w:t>
      </w:r>
      <w:r w:rsidRPr="00DE499A">
        <w:t xml:space="preserve"> No; Spouse </w:t>
      </w:r>
      <w:proofErr w:type="gramStart"/>
      <w:r w:rsidRPr="00DE499A">
        <w:rPr>
          <w:b/>
          <w:bCs/>
        </w:rPr>
        <w:t xml:space="preserve">{{ </w:t>
      </w:r>
      <w:proofErr w:type="spellStart"/>
      <w:r w:rsidRPr="00DE499A">
        <w:rPr>
          <w:b/>
          <w:bCs/>
        </w:rPr>
        <w:t>cb</w:t>
      </w:r>
      <w:proofErr w:type="gramEnd"/>
      <w:r w:rsidRPr="00DE499A">
        <w:rPr>
          <w:b/>
          <w:bCs/>
        </w:rPr>
        <w:t>_s_oth_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_s_oth_</w:t>
      </w:r>
      <w:proofErr w:type="gramStart"/>
      <w:r w:rsidRPr="00DE499A">
        <w:rPr>
          <w:b/>
          <w:bCs/>
        </w:rPr>
        <w:t>n</w:t>
      </w:r>
      <w:proofErr w:type="spellEnd"/>
      <w:r w:rsidRPr="00DE499A">
        <w:rPr>
          <w:b/>
          <w:bCs/>
        </w:rPr>
        <w:t xml:space="preserve"> }</w:t>
      </w:r>
      <w:proofErr w:type="gramEnd"/>
      <w:r w:rsidRPr="00DE499A">
        <w:rPr>
          <w:b/>
          <w:bCs/>
        </w:rPr>
        <w:t>}</w:t>
      </w:r>
      <w:r w:rsidRPr="00DE499A">
        <w:t xml:space="preserve"> No </w:t>
      </w:r>
    </w:p>
    <w:p w14:paraId="0DFE78D8"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List any allergies (medications/anything found in a hospital): </w:t>
      </w:r>
      <w:proofErr w:type="gramStart"/>
      <w:r w:rsidRPr="00DE499A">
        <w:rPr>
          <w:b/>
          <w:bCs/>
        </w:rPr>
        <w:t xml:space="preserve">{{ </w:t>
      </w:r>
      <w:proofErr w:type="spellStart"/>
      <w:r w:rsidRPr="00DE499A">
        <w:rPr>
          <w:b/>
          <w:bCs/>
        </w:rPr>
        <w:t>hc</w:t>
      </w:r>
      <w:proofErr w:type="gramEnd"/>
      <w:r w:rsidRPr="00DE499A">
        <w:rPr>
          <w:b/>
          <w:bCs/>
        </w:rPr>
        <w:t>_</w:t>
      </w:r>
      <w:proofErr w:type="gramStart"/>
      <w:r w:rsidRPr="00DE499A">
        <w:rPr>
          <w:b/>
          <w:bCs/>
        </w:rPr>
        <w:t>allergies</w:t>
      </w:r>
      <w:proofErr w:type="spellEnd"/>
      <w:r w:rsidRPr="00DE499A">
        <w:rPr>
          <w:b/>
          <w:bCs/>
        </w:rPr>
        <w:t xml:space="preserve"> }</w:t>
      </w:r>
      <w:proofErr w:type="gramEnd"/>
      <w:r w:rsidRPr="00DE499A">
        <w:rPr>
          <w:b/>
          <w:bCs/>
        </w:rPr>
        <w:t>}</w:t>
      </w:r>
      <w:r w:rsidRPr="00DE499A">
        <w:t xml:space="preserve"> </w:t>
      </w:r>
    </w:p>
    <w:p w14:paraId="0EE1F5EF"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Pick one statement that best describes your idea on prolonging life (life support): </w:t>
      </w:r>
    </w:p>
    <w:p w14:paraId="7C52A45D"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I do not want any form of life support for any reason: Client </w:t>
      </w:r>
      <w:proofErr w:type="gramStart"/>
      <w:r w:rsidRPr="00DE499A">
        <w:rPr>
          <w:b/>
          <w:bCs/>
        </w:rPr>
        <w:t>{{ cb</w:t>
      </w:r>
      <w:proofErr w:type="gramEnd"/>
      <w:r w:rsidRPr="00DE499A">
        <w:rPr>
          <w:b/>
          <w:bCs/>
        </w:rPr>
        <w:t>_ls1_</w:t>
      </w:r>
      <w:proofErr w:type="gramStart"/>
      <w:r w:rsidRPr="00DE499A">
        <w:rPr>
          <w:b/>
          <w:bCs/>
        </w:rPr>
        <w:t>c }</w:t>
      </w:r>
      <w:proofErr w:type="gramEnd"/>
      <w:r w:rsidRPr="00DE499A">
        <w:rPr>
          <w:b/>
          <w:bCs/>
        </w:rPr>
        <w:t>}</w:t>
      </w:r>
      <w:r w:rsidRPr="00DE499A">
        <w:t xml:space="preserve"> Spouse </w:t>
      </w:r>
      <w:proofErr w:type="gramStart"/>
      <w:r w:rsidRPr="00DE499A">
        <w:rPr>
          <w:b/>
          <w:bCs/>
        </w:rPr>
        <w:t>{{ cb</w:t>
      </w:r>
      <w:proofErr w:type="gramEnd"/>
      <w:r w:rsidRPr="00DE499A">
        <w:rPr>
          <w:b/>
          <w:bCs/>
        </w:rPr>
        <w:t>_ls1_</w:t>
      </w:r>
      <w:proofErr w:type="gramStart"/>
      <w:r w:rsidRPr="00DE499A">
        <w:rPr>
          <w:b/>
          <w:bCs/>
        </w:rPr>
        <w:t>s }</w:t>
      </w:r>
      <w:proofErr w:type="gramEnd"/>
      <w:r w:rsidRPr="00DE499A">
        <w:rPr>
          <w:b/>
          <w:bCs/>
        </w:rPr>
        <w:t>}</w:t>
      </w:r>
      <w:r w:rsidRPr="00DE499A">
        <w:t xml:space="preserve"> </w:t>
      </w:r>
    </w:p>
    <w:p w14:paraId="70130B27" w14:textId="77777777" w:rsidR="00147493" w:rsidRPr="00DE499A" w:rsidRDefault="00147493" w:rsidP="005B5936">
      <w:pPr>
        <w:pStyle w:val="BodyText"/>
        <w:keepLines/>
        <w:widowControl/>
        <w:tabs>
          <w:tab w:val="right" w:pos="10800"/>
        </w:tabs>
        <w:kinsoku w:val="0"/>
        <w:overflowPunct w:val="0"/>
        <w:spacing w:before="240"/>
        <w:ind w:left="0"/>
        <w:jc w:val="both"/>
      </w:pPr>
      <w:r w:rsidRPr="00DE499A">
        <w:t xml:space="preserve">Prolong my life as long as possible within the limits of accepted medical standards: Client </w:t>
      </w:r>
      <w:proofErr w:type="gramStart"/>
      <w:r w:rsidRPr="00DE499A">
        <w:rPr>
          <w:b/>
          <w:bCs/>
        </w:rPr>
        <w:t>{{ cb</w:t>
      </w:r>
      <w:proofErr w:type="gramEnd"/>
      <w:r w:rsidRPr="00DE499A">
        <w:rPr>
          <w:b/>
          <w:bCs/>
        </w:rPr>
        <w:t>_ls2_</w:t>
      </w:r>
      <w:proofErr w:type="gramStart"/>
      <w:r w:rsidRPr="00DE499A">
        <w:rPr>
          <w:b/>
          <w:bCs/>
        </w:rPr>
        <w:t>c }</w:t>
      </w:r>
      <w:proofErr w:type="gramEnd"/>
      <w:r w:rsidRPr="00DE499A">
        <w:rPr>
          <w:b/>
          <w:bCs/>
        </w:rPr>
        <w:t>}</w:t>
      </w:r>
      <w:r w:rsidRPr="00DE499A">
        <w:t xml:space="preserve"> Spouse </w:t>
      </w:r>
      <w:proofErr w:type="gramStart"/>
      <w:r w:rsidRPr="00DE499A">
        <w:rPr>
          <w:b/>
          <w:bCs/>
        </w:rPr>
        <w:t>{{ cb</w:t>
      </w:r>
      <w:proofErr w:type="gramEnd"/>
      <w:r w:rsidRPr="00DE499A">
        <w:rPr>
          <w:b/>
          <w:bCs/>
        </w:rPr>
        <w:t>_ls2_</w:t>
      </w:r>
      <w:proofErr w:type="gramStart"/>
      <w:r w:rsidRPr="00DE499A">
        <w:rPr>
          <w:b/>
          <w:bCs/>
        </w:rPr>
        <w:t>s }</w:t>
      </w:r>
      <w:proofErr w:type="gramEnd"/>
      <w:r w:rsidRPr="00DE499A">
        <w:rPr>
          <w:b/>
          <w:bCs/>
        </w:rPr>
        <w:t>}</w:t>
      </w:r>
      <w:r w:rsidRPr="00DE499A">
        <w:t xml:space="preserve"> </w:t>
      </w:r>
    </w:p>
    <w:p w14:paraId="2FE8D980" w14:textId="09788856" w:rsidR="00147493" w:rsidRPr="00DE499A" w:rsidRDefault="00147493" w:rsidP="005B5936">
      <w:pPr>
        <w:pStyle w:val="BodyText"/>
        <w:keepLines/>
        <w:widowControl/>
        <w:tabs>
          <w:tab w:val="right" w:pos="10800"/>
        </w:tabs>
        <w:kinsoku w:val="0"/>
        <w:overflowPunct w:val="0"/>
        <w:spacing w:before="240"/>
        <w:ind w:left="0"/>
        <w:jc w:val="both"/>
      </w:pPr>
      <w:r w:rsidRPr="00DE499A">
        <w:lastRenderedPageBreak/>
        <w:t xml:space="preserve">Prolong my life only if doctors think I will recover relatively </w:t>
      </w:r>
      <w:proofErr w:type="gramStart"/>
      <w:r w:rsidRPr="00DE499A">
        <w:t>quick</w:t>
      </w:r>
      <w:proofErr w:type="gramEnd"/>
      <w:r w:rsidRPr="00DE499A">
        <w:t xml:space="preserve"> and complete: Client </w:t>
      </w:r>
      <w:proofErr w:type="gramStart"/>
      <w:r w:rsidRPr="00DE499A">
        <w:rPr>
          <w:b/>
          <w:bCs/>
        </w:rPr>
        <w:t>{{ cb</w:t>
      </w:r>
      <w:proofErr w:type="gramEnd"/>
      <w:r w:rsidRPr="00DE499A">
        <w:rPr>
          <w:b/>
          <w:bCs/>
        </w:rPr>
        <w:t>_ls3_</w:t>
      </w:r>
      <w:proofErr w:type="gramStart"/>
      <w:r w:rsidRPr="00DE499A">
        <w:rPr>
          <w:b/>
          <w:bCs/>
        </w:rPr>
        <w:t>c }</w:t>
      </w:r>
      <w:proofErr w:type="gramEnd"/>
      <w:r w:rsidRPr="00DE499A">
        <w:rPr>
          <w:b/>
          <w:bCs/>
        </w:rPr>
        <w:t>}</w:t>
      </w:r>
      <w:r w:rsidRPr="00DE499A">
        <w:t xml:space="preserve"> Spouse </w:t>
      </w:r>
      <w:proofErr w:type="gramStart"/>
      <w:r w:rsidRPr="00DE499A">
        <w:rPr>
          <w:b/>
          <w:bCs/>
        </w:rPr>
        <w:t>{{ cb</w:t>
      </w:r>
      <w:proofErr w:type="gramEnd"/>
      <w:r w:rsidRPr="00DE499A">
        <w:rPr>
          <w:b/>
          <w:bCs/>
        </w:rPr>
        <w:t>_ls3_</w:t>
      </w:r>
      <w:proofErr w:type="gramStart"/>
      <w:r w:rsidRPr="00DE499A">
        <w:rPr>
          <w:b/>
          <w:bCs/>
        </w:rPr>
        <w:t>s }</w:t>
      </w:r>
      <w:proofErr w:type="gramEnd"/>
      <w:r w:rsidRPr="00DE499A">
        <w:rPr>
          <w:b/>
          <w:bCs/>
        </w:rPr>
        <w:t>}</w:t>
      </w:r>
    </w:p>
    <w:p w14:paraId="7950B50B" w14:textId="77777777" w:rsidR="005B1D53" w:rsidRPr="00DE499A" w:rsidRDefault="005B1D53" w:rsidP="005B5936">
      <w:pPr>
        <w:pStyle w:val="BodyText"/>
        <w:keepLines/>
        <w:widowControl/>
        <w:kinsoku w:val="0"/>
        <w:overflowPunct w:val="0"/>
        <w:spacing w:before="240"/>
        <w:ind w:left="0"/>
        <w:jc w:val="both"/>
        <w:rPr>
          <w:b/>
          <w:bCs/>
        </w:rPr>
      </w:pPr>
      <w:r w:rsidRPr="00DE499A">
        <w:rPr>
          <w:b/>
          <w:bCs/>
        </w:rPr>
        <w:t>Client’s Agents Who Can Make Healthcare Decisions:</w:t>
      </w:r>
    </w:p>
    <w:p w14:paraId="0506C1BA" w14:textId="77777777" w:rsidR="00DE499A" w:rsidRPr="00DE499A" w:rsidRDefault="00DE499A" w:rsidP="00DE499A">
      <w:pPr>
        <w:pStyle w:val="BodyText"/>
        <w:keepLines/>
        <w:widowControl/>
        <w:kinsoku w:val="0"/>
        <w:overflowPunct w:val="0"/>
        <w:spacing w:before="240"/>
        <w:ind w:left="0"/>
        <w:jc w:val="both"/>
        <w:rPr>
          <w:noProof/>
        </w:rPr>
      </w:pPr>
      <w:r w:rsidRPr="00DE499A">
        <w:rPr>
          <w:noProof/>
        </w:rPr>
        <w:t>{% for agent in c_hc_agents %}</w:t>
      </w:r>
    </w:p>
    <w:p w14:paraId="6F42A195" w14:textId="77777777" w:rsidR="00DE499A" w:rsidRPr="00DE499A" w:rsidRDefault="00DE499A" w:rsidP="00DE499A">
      <w:pPr>
        <w:pStyle w:val="BodyText"/>
        <w:keepLines/>
        <w:widowControl/>
        <w:kinsoku w:val="0"/>
        <w:overflowPunct w:val="0"/>
        <w:spacing w:before="240"/>
        <w:ind w:left="0"/>
        <w:jc w:val="both"/>
        <w:rPr>
          <w:noProof/>
        </w:rPr>
      </w:pPr>
      <w:r w:rsidRPr="00DE499A">
        <w:rPr>
          <w:noProof/>
        </w:rPr>
        <w:t>Agent #</w:t>
      </w:r>
      <w:r w:rsidRPr="00DE499A">
        <w:rPr>
          <w:b/>
          <w:bCs/>
          <w:noProof/>
        </w:rPr>
        <w:t xml:space="preserve">{{ loop.index }} </w:t>
      </w:r>
      <w:r w:rsidRPr="00DE499A">
        <w:rPr>
          <w:noProof/>
        </w:rPr>
        <w:t xml:space="preserve">Full Name: </w:t>
      </w:r>
      <w:r w:rsidRPr="00DE499A">
        <w:rPr>
          <w:b/>
          <w:bCs/>
          <w:noProof/>
        </w:rPr>
        <w:t>{{ agent['Name'] }}</w:t>
      </w:r>
      <w:r w:rsidRPr="00DE499A">
        <w:rPr>
          <w:noProof/>
        </w:rPr>
        <w:t xml:space="preserve"> </w:t>
      </w:r>
    </w:p>
    <w:p w14:paraId="49627492" w14:textId="77777777" w:rsidR="00DE499A" w:rsidRPr="00DE499A" w:rsidRDefault="00DE499A" w:rsidP="00DE499A">
      <w:pPr>
        <w:pStyle w:val="BodyText"/>
        <w:keepLines/>
        <w:widowControl/>
        <w:kinsoku w:val="0"/>
        <w:overflowPunct w:val="0"/>
        <w:spacing w:before="240"/>
        <w:ind w:left="0"/>
        <w:jc w:val="both"/>
        <w:rPr>
          <w:noProof/>
        </w:rPr>
      </w:pPr>
      <w:r w:rsidRPr="00DE499A">
        <w:rPr>
          <w:noProof/>
        </w:rPr>
        <w:t>{% endfor %}</w:t>
      </w:r>
    </w:p>
    <w:p w14:paraId="41276DC8" w14:textId="5F07CD79" w:rsidR="001C0DC2" w:rsidRPr="00DE499A" w:rsidRDefault="001C0DC2" w:rsidP="00DE499A">
      <w:pPr>
        <w:pStyle w:val="BodyText"/>
        <w:keepLines/>
        <w:widowControl/>
        <w:kinsoku w:val="0"/>
        <w:overflowPunct w:val="0"/>
        <w:spacing w:before="240"/>
        <w:ind w:left="0"/>
        <w:jc w:val="both"/>
      </w:pPr>
      <w:r w:rsidRPr="00DE499A">
        <w:rPr>
          <w:noProof/>
        </w:rPr>
        <w:t xml:space="preserve">How to Act: </w:t>
      </w:r>
      <w:r w:rsidRPr="00DE499A">
        <w:rPr>
          <w:b/>
          <w:bCs/>
          <w:noProof/>
        </w:rPr>
        <w:t>{{ cb_s_hca_sep }}</w:t>
      </w:r>
      <w:r w:rsidRPr="00DE499A">
        <w:rPr>
          <w:noProof/>
        </w:rPr>
        <w:t xml:space="preserve"> Separate </w:t>
      </w:r>
      <w:r w:rsidRPr="00DE499A">
        <w:rPr>
          <w:b/>
          <w:bCs/>
          <w:noProof/>
        </w:rPr>
        <w:t>{{ cb_s_hca_jt }}</w:t>
      </w:r>
      <w:r w:rsidRPr="00DE499A">
        <w:rPr>
          <w:noProof/>
        </w:rPr>
        <w:t xml:space="preserve"> Jointly; If jointly, then by: </w:t>
      </w:r>
      <w:r w:rsidRPr="00DE499A">
        <w:rPr>
          <w:b/>
          <w:bCs/>
          <w:noProof/>
        </w:rPr>
        <w:t>{{ cb_s_hca_maj }}</w:t>
      </w:r>
      <w:r w:rsidRPr="00DE499A">
        <w:rPr>
          <w:noProof/>
        </w:rPr>
        <w:t xml:space="preserve"> Majority </w:t>
      </w:r>
      <w:r w:rsidRPr="00DE499A">
        <w:rPr>
          <w:b/>
          <w:bCs/>
          <w:noProof/>
        </w:rPr>
        <w:t>{{ cb_s_hca_ind }}</w:t>
      </w:r>
      <w:r w:rsidRPr="00DE499A">
        <w:rPr>
          <w:noProof/>
        </w:rPr>
        <w:t xml:space="preserve"> Individual </w:t>
      </w:r>
      <w:r w:rsidRPr="00DE499A">
        <w:rPr>
          <w:b/>
          <w:bCs/>
          <w:noProof/>
        </w:rPr>
        <w:t>{{ cb_s_hca_un }}</w:t>
      </w:r>
      <w:r w:rsidRPr="00DE499A">
        <w:rPr>
          <w:noProof/>
        </w:rPr>
        <w:t xml:space="preserve"> Unanimous</w:t>
      </w:r>
    </w:p>
    <w:p w14:paraId="20849846" w14:textId="77777777" w:rsidR="005B1D53" w:rsidRPr="00DE499A" w:rsidRDefault="005B1D53" w:rsidP="005B5936">
      <w:pPr>
        <w:pStyle w:val="BodyText"/>
        <w:keepLines/>
        <w:widowControl/>
        <w:kinsoku w:val="0"/>
        <w:overflowPunct w:val="0"/>
        <w:spacing w:before="240"/>
        <w:ind w:left="0"/>
        <w:jc w:val="both"/>
        <w:rPr>
          <w:b/>
          <w:bCs/>
        </w:rPr>
      </w:pPr>
      <w:proofErr w:type="gramStart"/>
      <w:r w:rsidRPr="00DE499A">
        <w:rPr>
          <w:b/>
          <w:bCs/>
        </w:rPr>
        <w:t>Spouse’s</w:t>
      </w:r>
      <w:proofErr w:type="gramEnd"/>
      <w:r w:rsidRPr="00DE499A">
        <w:rPr>
          <w:b/>
          <w:bCs/>
        </w:rPr>
        <w:t xml:space="preserve"> Agents Who Can Make Healthcare Decisions:</w:t>
      </w:r>
    </w:p>
    <w:p w14:paraId="724954CE" w14:textId="77777777" w:rsidR="00DE499A" w:rsidRPr="00DE499A" w:rsidRDefault="00DE499A" w:rsidP="00DE499A">
      <w:pPr>
        <w:pStyle w:val="BodyText"/>
        <w:keepLines/>
        <w:widowControl/>
        <w:kinsoku w:val="0"/>
        <w:overflowPunct w:val="0"/>
        <w:spacing w:before="240"/>
        <w:ind w:left="0"/>
        <w:jc w:val="both"/>
        <w:rPr>
          <w:noProof/>
        </w:rPr>
      </w:pPr>
      <w:r w:rsidRPr="00DE499A">
        <w:rPr>
          <w:noProof/>
        </w:rPr>
        <w:t>{% for agent in s_hc_agents %}</w:t>
      </w:r>
    </w:p>
    <w:p w14:paraId="02475C26" w14:textId="77777777" w:rsidR="00DE499A" w:rsidRPr="00DE499A" w:rsidRDefault="00DE499A" w:rsidP="00DE499A">
      <w:pPr>
        <w:pStyle w:val="BodyText"/>
        <w:keepLines/>
        <w:widowControl/>
        <w:kinsoku w:val="0"/>
        <w:overflowPunct w:val="0"/>
        <w:spacing w:before="240"/>
        <w:ind w:left="0"/>
        <w:jc w:val="both"/>
        <w:rPr>
          <w:noProof/>
        </w:rPr>
      </w:pPr>
      <w:r w:rsidRPr="00DE499A">
        <w:rPr>
          <w:noProof/>
        </w:rPr>
        <w:t>Agent #</w:t>
      </w:r>
      <w:r w:rsidRPr="00DE499A">
        <w:rPr>
          <w:b/>
          <w:bCs/>
          <w:noProof/>
        </w:rPr>
        <w:t xml:space="preserve">{{ loop.index }} </w:t>
      </w:r>
      <w:r w:rsidRPr="00DE499A">
        <w:rPr>
          <w:noProof/>
        </w:rPr>
        <w:t xml:space="preserve">Full Name: </w:t>
      </w:r>
      <w:r w:rsidRPr="00DE499A">
        <w:rPr>
          <w:b/>
          <w:bCs/>
          <w:noProof/>
        </w:rPr>
        <w:t>{{ agent['Name'] }}</w:t>
      </w:r>
      <w:r w:rsidRPr="00DE499A">
        <w:rPr>
          <w:noProof/>
        </w:rPr>
        <w:t xml:space="preserve"> </w:t>
      </w:r>
    </w:p>
    <w:p w14:paraId="44EF29FF" w14:textId="06A6D448" w:rsidR="001C0DC2" w:rsidRPr="00DE499A" w:rsidRDefault="00DE499A" w:rsidP="00DE499A">
      <w:pPr>
        <w:pStyle w:val="BodyText"/>
        <w:keepLines/>
        <w:widowControl/>
        <w:kinsoku w:val="0"/>
        <w:overflowPunct w:val="0"/>
        <w:spacing w:before="240"/>
        <w:ind w:left="0"/>
        <w:jc w:val="both"/>
        <w:rPr>
          <w:noProof/>
        </w:rPr>
      </w:pPr>
      <w:r w:rsidRPr="00DE499A">
        <w:rPr>
          <w:noProof/>
        </w:rPr>
        <w:t>{% endfor %}</w:t>
      </w:r>
      <w:r w:rsidR="001C0DC2" w:rsidRPr="00DE499A">
        <w:rPr>
          <w:noProof/>
        </w:rPr>
        <w:t xml:space="preserve"> </w:t>
      </w:r>
    </w:p>
    <w:p w14:paraId="5A2EEE72" w14:textId="557E7B0E" w:rsidR="001C0DC2" w:rsidRPr="00DE499A" w:rsidRDefault="001C0DC2" w:rsidP="005B5936">
      <w:pPr>
        <w:pStyle w:val="BodyText"/>
        <w:keepLines/>
        <w:widowControl/>
        <w:kinsoku w:val="0"/>
        <w:overflowPunct w:val="0"/>
        <w:spacing w:before="240"/>
        <w:ind w:left="0"/>
        <w:jc w:val="both"/>
        <w:rPr>
          <w:noProof/>
        </w:rPr>
      </w:pPr>
      <w:r w:rsidRPr="00DE499A">
        <w:rPr>
          <w:noProof/>
        </w:rPr>
        <w:t xml:space="preserve">How to Act: </w:t>
      </w:r>
      <w:r w:rsidRPr="00DE499A">
        <w:rPr>
          <w:b/>
          <w:bCs/>
          <w:noProof/>
        </w:rPr>
        <w:t>{{ cb_s_hca_sep }}</w:t>
      </w:r>
      <w:r w:rsidRPr="00DE499A">
        <w:rPr>
          <w:noProof/>
        </w:rPr>
        <w:t xml:space="preserve"> Separate </w:t>
      </w:r>
      <w:r w:rsidRPr="00DE499A">
        <w:rPr>
          <w:b/>
          <w:bCs/>
          <w:noProof/>
        </w:rPr>
        <w:t>{{ cb_s_hca_jt }}</w:t>
      </w:r>
      <w:r w:rsidRPr="00DE499A">
        <w:rPr>
          <w:noProof/>
        </w:rPr>
        <w:t xml:space="preserve"> Jointly; If jointly, then by: </w:t>
      </w:r>
      <w:r w:rsidRPr="00DE499A">
        <w:rPr>
          <w:b/>
          <w:bCs/>
          <w:noProof/>
        </w:rPr>
        <w:t>{{ cb_s_hca_maj }}</w:t>
      </w:r>
      <w:r w:rsidRPr="00DE499A">
        <w:rPr>
          <w:noProof/>
        </w:rPr>
        <w:t xml:space="preserve"> Majority </w:t>
      </w:r>
      <w:r w:rsidRPr="00DE499A">
        <w:rPr>
          <w:b/>
          <w:bCs/>
          <w:noProof/>
        </w:rPr>
        <w:t>{{ cb_s_hca_ind }}</w:t>
      </w:r>
      <w:r w:rsidRPr="00DE499A">
        <w:rPr>
          <w:noProof/>
        </w:rPr>
        <w:t xml:space="preserve"> Individual </w:t>
      </w:r>
      <w:r w:rsidRPr="00DE499A">
        <w:rPr>
          <w:b/>
          <w:bCs/>
          <w:noProof/>
        </w:rPr>
        <w:t>{{ cb_s_hca_un }}</w:t>
      </w:r>
      <w:r w:rsidRPr="00DE499A">
        <w:rPr>
          <w:noProof/>
        </w:rPr>
        <w:t xml:space="preserve"> Unanimous</w:t>
      </w:r>
    </w:p>
    <w:p w14:paraId="6540042B" w14:textId="77777777" w:rsidR="008B3B43" w:rsidRPr="00DE499A" w:rsidRDefault="008B3B43" w:rsidP="005B5936">
      <w:pPr>
        <w:pStyle w:val="BodyText"/>
        <w:keepLines/>
        <w:widowControl/>
        <w:kinsoku w:val="0"/>
        <w:overflowPunct w:val="0"/>
        <w:spacing w:before="240"/>
        <w:ind w:left="0"/>
        <w:jc w:val="both"/>
      </w:pPr>
      <w:r w:rsidRPr="00DE499A">
        <w:rPr>
          <w:noProof/>
        </w:rPr>
        <mc:AlternateContent>
          <mc:Choice Requires="wps">
            <w:drawing>
              <wp:inline distT="0" distB="0" distL="0" distR="0" wp14:anchorId="4BC4174A" wp14:editId="3CBE42E1">
                <wp:extent cx="6858000" cy="266700"/>
                <wp:effectExtent l="0" t="0" r="0" b="0"/>
                <wp:docPr id="1011214248"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66700"/>
                        </a:xfrm>
                        <a:prstGeom prst="rect">
                          <a:avLst/>
                        </a:prstGeom>
                        <a:solidFill>
                          <a:srgbClr val="73C20A"/>
                        </a:solidFill>
                        <a:ln>
                          <a:noFill/>
                        </a:ln>
                      </wps:spPr>
                      <wps:txbx>
                        <w:txbxContent>
                          <w:p w14:paraId="073D4EA5" w14:textId="77777777" w:rsidR="008B3B43" w:rsidRPr="008C79CA" w:rsidRDefault="008B3B43" w:rsidP="008B3B43">
                            <w:pPr>
                              <w:pStyle w:val="Heading1"/>
                              <w:kinsoku w:val="0"/>
                              <w:overflowPunct w:val="0"/>
                              <w:spacing w:before="0"/>
                              <w:ind w:left="0"/>
                              <w:rPr>
                                <w:color w:val="FFFFFF"/>
                              </w:rPr>
                            </w:pPr>
                            <w:r w:rsidRPr="008C79CA">
                              <w:rPr>
                                <w:color w:val="FFFFFF"/>
                              </w:rPr>
                              <w:t>Financial Power of Attorney Agents</w:t>
                            </w:r>
                          </w:p>
                        </w:txbxContent>
                      </wps:txbx>
                      <wps:bodyPr rot="0" vert="horz" wrap="square" lIns="91440" tIns="45720" rIns="91440" bIns="45720" anchor="t" anchorCtr="0" upright="1">
                        <a:spAutoFit/>
                      </wps:bodyPr>
                    </wps:wsp>
                  </a:graphicData>
                </a:graphic>
              </wp:inline>
            </w:drawing>
          </mc:Choice>
          <mc:Fallback>
            <w:pict>
              <v:shape w14:anchorId="4BC4174A" id="_x0000_s1034" type="#_x0000_t202" style="width:54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" fillcolor="#73c20a" stroked="f">
                <v:textbox style="mso-fit-shape-to-text:t">
                  <w:txbxContent>
                    <w:p w14:paraId="073D4EA5" w14:textId="77777777" w:rsidR="008B3B43" w:rsidRPr="008C79CA" w:rsidRDefault="008B3B43" w:rsidP="008B3B43">
                      <w:pPr>
                        <w:pStyle w:val="Heading1"/>
                        <w:kinsoku w:val="0"/>
                        <w:overflowPunct w:val="0"/>
                        <w:spacing w:before="0"/>
                        <w:ind w:left="0"/>
                        <w:rPr>
                          <w:color w:val="FFFFFF"/>
                        </w:rPr>
                      </w:pPr>
                      <w:r w:rsidRPr="008C79CA">
                        <w:rPr>
                          <w:color w:val="FFFFFF"/>
                        </w:rPr>
                        <w:t>Financial Power of Attorney Agents</w:t>
                      </w:r>
                    </w:p>
                  </w:txbxContent>
                </v:textbox>
                <w10:anchorlock/>
              </v:shape>
            </w:pict>
          </mc:Fallback>
        </mc:AlternateContent>
      </w:r>
    </w:p>
    <w:p w14:paraId="63ECC77A" w14:textId="77777777" w:rsidR="008B3B43" w:rsidRPr="00DE499A" w:rsidRDefault="008B3B43" w:rsidP="005B5936">
      <w:pPr>
        <w:pStyle w:val="BodyText"/>
        <w:keepLines/>
        <w:widowControl/>
        <w:kinsoku w:val="0"/>
        <w:overflowPunct w:val="0"/>
        <w:spacing w:before="240"/>
        <w:ind w:left="0"/>
        <w:jc w:val="both"/>
        <w:rPr>
          <w:b/>
          <w:bCs/>
        </w:rPr>
      </w:pPr>
      <w:r w:rsidRPr="00DE499A">
        <w:rPr>
          <w:b/>
          <w:bCs/>
        </w:rPr>
        <w:t>Client’s Agents Who Can Have Power Over Your Assets When You Are Incapacitated:</w:t>
      </w:r>
    </w:p>
    <w:p w14:paraId="6738417E" w14:textId="77777777" w:rsidR="00DE499A" w:rsidRPr="00DE499A" w:rsidRDefault="00DE499A" w:rsidP="00DE499A">
      <w:pPr>
        <w:pStyle w:val="BodyText"/>
        <w:keepLines/>
        <w:widowControl/>
        <w:kinsoku w:val="0"/>
        <w:overflowPunct w:val="0"/>
        <w:spacing w:before="240"/>
        <w:ind w:left="0"/>
        <w:jc w:val="both"/>
      </w:pPr>
      <w:r w:rsidRPr="00DE499A">
        <w:t xml:space="preserve">{% for agent in </w:t>
      </w:r>
      <w:proofErr w:type="spellStart"/>
      <w:r w:rsidRPr="00DE499A">
        <w:t>c_poa_agents</w:t>
      </w:r>
      <w:proofErr w:type="spellEnd"/>
      <w:r w:rsidRPr="00DE499A">
        <w:t xml:space="preserve"> %}</w:t>
      </w:r>
    </w:p>
    <w:p w14:paraId="348AB723" w14:textId="77777777" w:rsidR="00DE499A" w:rsidRPr="00DE499A" w:rsidRDefault="00DE499A" w:rsidP="00DE499A">
      <w:pPr>
        <w:pStyle w:val="BodyText"/>
        <w:keepLines/>
        <w:widowControl/>
        <w:kinsoku w:val="0"/>
        <w:overflowPunct w:val="0"/>
        <w:spacing w:before="240"/>
        <w:ind w:left="0"/>
        <w:jc w:val="both"/>
        <w:rPr>
          <w:noProof/>
        </w:rPr>
      </w:pPr>
      <w:r w:rsidRPr="00DE499A">
        <w:rPr>
          <w:noProof/>
        </w:rPr>
        <w:t>Agent #</w:t>
      </w:r>
      <w:r w:rsidRPr="00DE499A">
        <w:rPr>
          <w:b/>
          <w:bCs/>
          <w:noProof/>
        </w:rPr>
        <w:t xml:space="preserve">{{ loop.index }} </w:t>
      </w:r>
      <w:r w:rsidRPr="00DE499A">
        <w:rPr>
          <w:noProof/>
        </w:rPr>
        <w:t xml:space="preserve">Full Name: </w:t>
      </w:r>
      <w:r w:rsidRPr="00DE499A">
        <w:rPr>
          <w:b/>
          <w:bCs/>
          <w:noProof/>
        </w:rPr>
        <w:t>{{ agent['Name'] }}</w:t>
      </w:r>
      <w:r w:rsidRPr="00DE499A">
        <w:rPr>
          <w:noProof/>
        </w:rPr>
        <w:t xml:space="preserve"> </w:t>
      </w:r>
    </w:p>
    <w:p w14:paraId="1710E1E6" w14:textId="41CB4036" w:rsidR="003D4B4C" w:rsidRPr="00DE499A" w:rsidRDefault="00DE499A" w:rsidP="00DE499A">
      <w:pPr>
        <w:pStyle w:val="BodyText"/>
        <w:keepLines/>
        <w:widowControl/>
        <w:kinsoku w:val="0"/>
        <w:overflowPunct w:val="0"/>
        <w:spacing w:before="240"/>
        <w:ind w:left="0"/>
        <w:jc w:val="both"/>
      </w:pPr>
      <w:r w:rsidRPr="00DE499A">
        <w:t xml:space="preserve">{% </w:t>
      </w:r>
      <w:proofErr w:type="spellStart"/>
      <w:r w:rsidRPr="00DE499A">
        <w:t>endfor</w:t>
      </w:r>
      <w:proofErr w:type="spellEnd"/>
      <w:r w:rsidRPr="00DE499A">
        <w:t xml:space="preserve"> %}</w:t>
      </w:r>
      <w:r w:rsidR="003D4B4C" w:rsidRPr="00DE499A">
        <w:t xml:space="preserve"> </w:t>
      </w:r>
    </w:p>
    <w:p w14:paraId="75DF6362" w14:textId="06C38D50" w:rsidR="003D4B4C" w:rsidRPr="00DE499A" w:rsidRDefault="003D4B4C" w:rsidP="005B5936">
      <w:pPr>
        <w:pStyle w:val="BodyText"/>
        <w:keepLines/>
        <w:widowControl/>
        <w:kinsoku w:val="0"/>
        <w:overflowPunct w:val="0"/>
        <w:spacing w:before="240"/>
        <w:ind w:left="0"/>
        <w:jc w:val="both"/>
      </w:pPr>
      <w:r w:rsidRPr="00DE499A">
        <w:t xml:space="preserve">How to Act: </w:t>
      </w:r>
      <w:proofErr w:type="gramStart"/>
      <w:r w:rsidRPr="00DE499A">
        <w:rPr>
          <w:b/>
          <w:bCs/>
        </w:rPr>
        <w:t xml:space="preserve">{{ </w:t>
      </w:r>
      <w:proofErr w:type="spellStart"/>
      <w:r w:rsidRPr="00DE499A">
        <w:rPr>
          <w:b/>
          <w:bCs/>
        </w:rPr>
        <w:t>cb</w:t>
      </w:r>
      <w:proofErr w:type="gramEnd"/>
      <w:r w:rsidRPr="00DE499A">
        <w:rPr>
          <w:b/>
          <w:bCs/>
        </w:rPr>
        <w:t>_c_poa_</w:t>
      </w:r>
      <w:proofErr w:type="gramStart"/>
      <w:r w:rsidRPr="00DE499A">
        <w:rPr>
          <w:b/>
          <w:bCs/>
        </w:rPr>
        <w:t>sep</w:t>
      </w:r>
      <w:proofErr w:type="spellEnd"/>
      <w:r w:rsidRPr="00DE499A">
        <w:rPr>
          <w:b/>
          <w:bCs/>
        </w:rPr>
        <w:t xml:space="preserve"> }</w:t>
      </w:r>
      <w:proofErr w:type="gramEnd"/>
      <w:r w:rsidRPr="00DE499A">
        <w:rPr>
          <w:b/>
          <w:bCs/>
        </w:rPr>
        <w:t>}</w:t>
      </w:r>
      <w:r w:rsidRPr="00DE499A">
        <w:t xml:space="preserve"> Separate </w:t>
      </w:r>
      <w:proofErr w:type="gramStart"/>
      <w:r w:rsidRPr="00DE499A">
        <w:rPr>
          <w:b/>
          <w:bCs/>
        </w:rPr>
        <w:t xml:space="preserve">{{ </w:t>
      </w:r>
      <w:proofErr w:type="spellStart"/>
      <w:r w:rsidRPr="00DE499A">
        <w:rPr>
          <w:b/>
          <w:bCs/>
        </w:rPr>
        <w:t>cb</w:t>
      </w:r>
      <w:proofErr w:type="gramEnd"/>
      <w:r w:rsidRPr="00DE499A">
        <w:rPr>
          <w:b/>
          <w:bCs/>
        </w:rPr>
        <w:t>_c_poa_</w:t>
      </w:r>
      <w:proofErr w:type="gramStart"/>
      <w:r w:rsidRPr="00DE499A">
        <w:rPr>
          <w:b/>
          <w:bCs/>
        </w:rPr>
        <w:t>jt</w:t>
      </w:r>
      <w:proofErr w:type="spellEnd"/>
      <w:r w:rsidRPr="00DE499A">
        <w:rPr>
          <w:b/>
          <w:bCs/>
        </w:rPr>
        <w:t xml:space="preserve"> }</w:t>
      </w:r>
      <w:proofErr w:type="gramEnd"/>
      <w:r w:rsidRPr="00DE499A">
        <w:rPr>
          <w:b/>
          <w:bCs/>
        </w:rPr>
        <w:t>}</w:t>
      </w:r>
      <w:r w:rsidRPr="00DE499A">
        <w:t xml:space="preserve"> Jointly; If jointly, then by: </w:t>
      </w:r>
      <w:proofErr w:type="gramStart"/>
      <w:r w:rsidRPr="00DE499A">
        <w:rPr>
          <w:b/>
          <w:bCs/>
        </w:rPr>
        <w:t xml:space="preserve">{{ </w:t>
      </w:r>
      <w:proofErr w:type="spellStart"/>
      <w:r w:rsidRPr="00DE499A">
        <w:rPr>
          <w:b/>
          <w:bCs/>
        </w:rPr>
        <w:t>cb</w:t>
      </w:r>
      <w:proofErr w:type="gramEnd"/>
      <w:r w:rsidRPr="00DE499A">
        <w:rPr>
          <w:b/>
          <w:bCs/>
        </w:rPr>
        <w:t>_c_poa_</w:t>
      </w:r>
      <w:proofErr w:type="gramStart"/>
      <w:r w:rsidRPr="00DE499A">
        <w:rPr>
          <w:b/>
          <w:bCs/>
        </w:rPr>
        <w:t>maj</w:t>
      </w:r>
      <w:proofErr w:type="spellEnd"/>
      <w:r w:rsidRPr="00DE499A">
        <w:rPr>
          <w:b/>
          <w:bCs/>
        </w:rPr>
        <w:t xml:space="preserve"> }</w:t>
      </w:r>
      <w:proofErr w:type="gramEnd"/>
      <w:r w:rsidRPr="00DE499A">
        <w:rPr>
          <w:b/>
          <w:bCs/>
        </w:rPr>
        <w:t>}</w:t>
      </w:r>
      <w:r w:rsidRPr="00DE499A">
        <w:t xml:space="preserve"> Majority </w:t>
      </w:r>
      <w:proofErr w:type="gramStart"/>
      <w:r w:rsidRPr="00DE499A">
        <w:rPr>
          <w:b/>
          <w:bCs/>
        </w:rPr>
        <w:t xml:space="preserve">{{ </w:t>
      </w:r>
      <w:proofErr w:type="spellStart"/>
      <w:r w:rsidRPr="00DE499A">
        <w:rPr>
          <w:b/>
          <w:bCs/>
        </w:rPr>
        <w:t>cb</w:t>
      </w:r>
      <w:proofErr w:type="gramEnd"/>
      <w:r w:rsidRPr="00DE499A">
        <w:rPr>
          <w:b/>
          <w:bCs/>
        </w:rPr>
        <w:t>_c_poa_</w:t>
      </w:r>
      <w:proofErr w:type="gramStart"/>
      <w:r w:rsidRPr="00DE499A">
        <w:rPr>
          <w:b/>
          <w:bCs/>
        </w:rPr>
        <w:t>ind</w:t>
      </w:r>
      <w:proofErr w:type="spellEnd"/>
      <w:r w:rsidRPr="00DE499A">
        <w:rPr>
          <w:b/>
          <w:bCs/>
        </w:rPr>
        <w:t xml:space="preserve"> }</w:t>
      </w:r>
      <w:proofErr w:type="gramEnd"/>
      <w:r w:rsidRPr="00DE499A">
        <w:rPr>
          <w:b/>
          <w:bCs/>
        </w:rPr>
        <w:t>}</w:t>
      </w:r>
      <w:r w:rsidRPr="00DE499A">
        <w:t xml:space="preserve"> Individual </w:t>
      </w:r>
      <w:proofErr w:type="gramStart"/>
      <w:r w:rsidRPr="00DE499A">
        <w:rPr>
          <w:b/>
          <w:bCs/>
        </w:rPr>
        <w:t xml:space="preserve">{{ </w:t>
      </w:r>
      <w:proofErr w:type="spellStart"/>
      <w:r w:rsidRPr="00DE499A">
        <w:rPr>
          <w:b/>
          <w:bCs/>
        </w:rPr>
        <w:t>cb</w:t>
      </w:r>
      <w:proofErr w:type="gramEnd"/>
      <w:r w:rsidRPr="00DE499A">
        <w:rPr>
          <w:b/>
          <w:bCs/>
        </w:rPr>
        <w:t>_c_poa_</w:t>
      </w:r>
      <w:proofErr w:type="gramStart"/>
      <w:r w:rsidRPr="00DE499A">
        <w:rPr>
          <w:b/>
          <w:bCs/>
        </w:rPr>
        <w:t>un</w:t>
      </w:r>
      <w:proofErr w:type="spellEnd"/>
      <w:r w:rsidRPr="00DE499A">
        <w:rPr>
          <w:b/>
          <w:bCs/>
        </w:rPr>
        <w:t xml:space="preserve"> }</w:t>
      </w:r>
      <w:proofErr w:type="gramEnd"/>
      <w:r w:rsidRPr="00DE499A">
        <w:rPr>
          <w:b/>
          <w:bCs/>
        </w:rPr>
        <w:t>}</w:t>
      </w:r>
      <w:r w:rsidRPr="00DE499A">
        <w:t xml:space="preserve"> Unanimous</w:t>
      </w:r>
    </w:p>
    <w:p w14:paraId="749F1C83" w14:textId="77777777" w:rsidR="008B3B43" w:rsidRPr="00DE499A" w:rsidRDefault="008B3B43" w:rsidP="005B5936">
      <w:pPr>
        <w:pStyle w:val="BodyText"/>
        <w:keepLines/>
        <w:widowControl/>
        <w:kinsoku w:val="0"/>
        <w:overflowPunct w:val="0"/>
        <w:spacing w:before="240"/>
        <w:ind w:left="0"/>
        <w:jc w:val="both"/>
        <w:rPr>
          <w:b/>
          <w:bCs/>
        </w:rPr>
      </w:pPr>
      <w:proofErr w:type="gramStart"/>
      <w:r w:rsidRPr="00DE499A">
        <w:rPr>
          <w:b/>
          <w:bCs/>
        </w:rPr>
        <w:t>Spouse’s</w:t>
      </w:r>
      <w:proofErr w:type="gramEnd"/>
      <w:r w:rsidRPr="00DE499A">
        <w:rPr>
          <w:b/>
          <w:bCs/>
        </w:rPr>
        <w:t xml:space="preserve"> Agents Who Can Have Power Over Your Assets When You Are Incapacitated:</w:t>
      </w:r>
    </w:p>
    <w:p w14:paraId="67EE1216" w14:textId="52056709" w:rsidR="00E95379" w:rsidRPr="00DE499A" w:rsidRDefault="00E95379" w:rsidP="00E95379">
      <w:pPr>
        <w:pStyle w:val="BodyText"/>
        <w:keepLines/>
        <w:widowControl/>
        <w:kinsoku w:val="0"/>
        <w:overflowPunct w:val="0"/>
        <w:spacing w:before="240"/>
        <w:ind w:left="0"/>
        <w:jc w:val="both"/>
      </w:pPr>
      <w:r w:rsidRPr="00DE499A">
        <w:t xml:space="preserve">{% for agent in </w:t>
      </w:r>
      <w:proofErr w:type="spellStart"/>
      <w:r>
        <w:t>s</w:t>
      </w:r>
      <w:r w:rsidRPr="00DE499A">
        <w:t>_poa_agents</w:t>
      </w:r>
      <w:proofErr w:type="spellEnd"/>
      <w:r w:rsidRPr="00DE499A">
        <w:t xml:space="preserve"> %}</w:t>
      </w:r>
    </w:p>
    <w:p w14:paraId="3338B753" w14:textId="77777777" w:rsidR="00E95379" w:rsidRPr="00DE499A" w:rsidRDefault="00E95379" w:rsidP="00E95379">
      <w:pPr>
        <w:pStyle w:val="BodyText"/>
        <w:keepLines/>
        <w:widowControl/>
        <w:kinsoku w:val="0"/>
        <w:overflowPunct w:val="0"/>
        <w:spacing w:before="240"/>
        <w:ind w:left="0"/>
        <w:jc w:val="both"/>
        <w:rPr>
          <w:noProof/>
        </w:rPr>
      </w:pPr>
      <w:r w:rsidRPr="00DE499A">
        <w:rPr>
          <w:noProof/>
        </w:rPr>
        <w:t>Agent #</w:t>
      </w:r>
      <w:r w:rsidRPr="00DE499A">
        <w:rPr>
          <w:b/>
          <w:bCs/>
          <w:noProof/>
        </w:rPr>
        <w:t xml:space="preserve">{{ loop.index }} </w:t>
      </w:r>
      <w:r w:rsidRPr="00DE499A">
        <w:rPr>
          <w:noProof/>
        </w:rPr>
        <w:t xml:space="preserve">Full Name: </w:t>
      </w:r>
      <w:r w:rsidRPr="00DE499A">
        <w:rPr>
          <w:b/>
          <w:bCs/>
          <w:noProof/>
        </w:rPr>
        <w:t>{{ agent['Name'] }}</w:t>
      </w:r>
      <w:r w:rsidRPr="00DE499A">
        <w:rPr>
          <w:noProof/>
        </w:rPr>
        <w:t xml:space="preserve"> </w:t>
      </w:r>
    </w:p>
    <w:p w14:paraId="21DDC31F" w14:textId="77777777" w:rsidR="00E95379" w:rsidRPr="00DE499A" w:rsidRDefault="00E95379" w:rsidP="00E95379">
      <w:pPr>
        <w:pStyle w:val="BodyText"/>
        <w:keepLines/>
        <w:widowControl/>
        <w:kinsoku w:val="0"/>
        <w:overflowPunct w:val="0"/>
        <w:spacing w:before="240"/>
        <w:ind w:left="0"/>
        <w:jc w:val="both"/>
      </w:pPr>
      <w:r w:rsidRPr="00DE499A">
        <w:t xml:space="preserve">{% </w:t>
      </w:r>
      <w:proofErr w:type="spellStart"/>
      <w:r w:rsidRPr="00DE499A">
        <w:t>endfor</w:t>
      </w:r>
      <w:proofErr w:type="spellEnd"/>
      <w:r w:rsidRPr="00DE499A">
        <w:t xml:space="preserve"> %} </w:t>
      </w:r>
    </w:p>
    <w:p w14:paraId="2CF4A078" w14:textId="77777777" w:rsidR="003D4B4C" w:rsidRPr="00DE499A" w:rsidRDefault="003D4B4C" w:rsidP="005B5936">
      <w:pPr>
        <w:pStyle w:val="BodyText"/>
        <w:keepLines/>
        <w:widowControl/>
        <w:kinsoku w:val="0"/>
        <w:overflowPunct w:val="0"/>
        <w:spacing w:before="240"/>
        <w:ind w:left="0"/>
        <w:jc w:val="both"/>
      </w:pPr>
      <w:r w:rsidRPr="00DE499A">
        <w:t xml:space="preserve">How to Act: </w:t>
      </w:r>
      <w:proofErr w:type="gramStart"/>
      <w:r w:rsidRPr="00DE499A">
        <w:rPr>
          <w:b/>
          <w:bCs/>
        </w:rPr>
        <w:t xml:space="preserve">{{ </w:t>
      </w:r>
      <w:proofErr w:type="spellStart"/>
      <w:r w:rsidRPr="00DE499A">
        <w:rPr>
          <w:b/>
          <w:bCs/>
        </w:rPr>
        <w:t>cb</w:t>
      </w:r>
      <w:proofErr w:type="gramEnd"/>
      <w:r w:rsidRPr="00DE499A">
        <w:rPr>
          <w:b/>
          <w:bCs/>
        </w:rPr>
        <w:t>_s_poa_</w:t>
      </w:r>
      <w:proofErr w:type="gramStart"/>
      <w:r w:rsidRPr="00DE499A">
        <w:rPr>
          <w:b/>
          <w:bCs/>
        </w:rPr>
        <w:t>sep</w:t>
      </w:r>
      <w:proofErr w:type="spellEnd"/>
      <w:r w:rsidRPr="00DE499A">
        <w:rPr>
          <w:b/>
          <w:bCs/>
        </w:rPr>
        <w:t xml:space="preserve"> }</w:t>
      </w:r>
      <w:proofErr w:type="gramEnd"/>
      <w:r w:rsidRPr="00DE499A">
        <w:rPr>
          <w:b/>
          <w:bCs/>
        </w:rPr>
        <w:t>}</w:t>
      </w:r>
      <w:r w:rsidRPr="00DE499A">
        <w:t xml:space="preserve"> Separate </w:t>
      </w:r>
      <w:proofErr w:type="gramStart"/>
      <w:r w:rsidRPr="00DE499A">
        <w:rPr>
          <w:b/>
          <w:bCs/>
        </w:rPr>
        <w:t xml:space="preserve">{{ </w:t>
      </w:r>
      <w:proofErr w:type="spellStart"/>
      <w:r w:rsidRPr="00DE499A">
        <w:rPr>
          <w:b/>
          <w:bCs/>
        </w:rPr>
        <w:t>cb</w:t>
      </w:r>
      <w:proofErr w:type="gramEnd"/>
      <w:r w:rsidRPr="00DE499A">
        <w:rPr>
          <w:b/>
          <w:bCs/>
        </w:rPr>
        <w:t>_s_poa_</w:t>
      </w:r>
      <w:proofErr w:type="gramStart"/>
      <w:r w:rsidRPr="00DE499A">
        <w:rPr>
          <w:b/>
          <w:bCs/>
        </w:rPr>
        <w:t>jt</w:t>
      </w:r>
      <w:proofErr w:type="spellEnd"/>
      <w:r w:rsidRPr="00DE499A">
        <w:rPr>
          <w:b/>
          <w:bCs/>
        </w:rPr>
        <w:t xml:space="preserve"> }</w:t>
      </w:r>
      <w:proofErr w:type="gramEnd"/>
      <w:r w:rsidRPr="00DE499A">
        <w:rPr>
          <w:b/>
          <w:bCs/>
        </w:rPr>
        <w:t>}</w:t>
      </w:r>
      <w:r w:rsidRPr="00DE499A">
        <w:t xml:space="preserve"> Jointly; If jointly, then by: </w:t>
      </w:r>
      <w:proofErr w:type="gramStart"/>
      <w:r w:rsidRPr="00DE499A">
        <w:rPr>
          <w:b/>
          <w:bCs/>
        </w:rPr>
        <w:t xml:space="preserve">{{ </w:t>
      </w:r>
      <w:proofErr w:type="spellStart"/>
      <w:r w:rsidRPr="00DE499A">
        <w:rPr>
          <w:b/>
          <w:bCs/>
        </w:rPr>
        <w:t>cb</w:t>
      </w:r>
      <w:proofErr w:type="gramEnd"/>
      <w:r w:rsidRPr="00DE499A">
        <w:rPr>
          <w:b/>
          <w:bCs/>
        </w:rPr>
        <w:t>_s_poa_</w:t>
      </w:r>
      <w:proofErr w:type="gramStart"/>
      <w:r w:rsidRPr="00DE499A">
        <w:rPr>
          <w:b/>
          <w:bCs/>
        </w:rPr>
        <w:t>maj</w:t>
      </w:r>
      <w:proofErr w:type="spellEnd"/>
      <w:r w:rsidRPr="00DE499A">
        <w:rPr>
          <w:b/>
          <w:bCs/>
        </w:rPr>
        <w:t xml:space="preserve"> }</w:t>
      </w:r>
      <w:proofErr w:type="gramEnd"/>
      <w:r w:rsidRPr="00DE499A">
        <w:rPr>
          <w:b/>
          <w:bCs/>
        </w:rPr>
        <w:t>}</w:t>
      </w:r>
      <w:r w:rsidRPr="00DE499A">
        <w:t xml:space="preserve"> Majority </w:t>
      </w:r>
      <w:proofErr w:type="gramStart"/>
      <w:r w:rsidRPr="00DE499A">
        <w:rPr>
          <w:b/>
          <w:bCs/>
        </w:rPr>
        <w:t xml:space="preserve">{{ </w:t>
      </w:r>
      <w:proofErr w:type="spellStart"/>
      <w:r w:rsidRPr="00DE499A">
        <w:rPr>
          <w:b/>
          <w:bCs/>
        </w:rPr>
        <w:t>cb</w:t>
      </w:r>
      <w:proofErr w:type="gramEnd"/>
      <w:r w:rsidRPr="00DE499A">
        <w:rPr>
          <w:b/>
          <w:bCs/>
        </w:rPr>
        <w:t>_s_poa_</w:t>
      </w:r>
      <w:proofErr w:type="gramStart"/>
      <w:r w:rsidRPr="00DE499A">
        <w:rPr>
          <w:b/>
          <w:bCs/>
        </w:rPr>
        <w:t>ind</w:t>
      </w:r>
      <w:proofErr w:type="spellEnd"/>
      <w:r w:rsidRPr="00DE499A">
        <w:rPr>
          <w:b/>
          <w:bCs/>
        </w:rPr>
        <w:t xml:space="preserve"> }</w:t>
      </w:r>
      <w:proofErr w:type="gramEnd"/>
      <w:r w:rsidRPr="00DE499A">
        <w:rPr>
          <w:b/>
          <w:bCs/>
        </w:rPr>
        <w:t xml:space="preserve">} </w:t>
      </w:r>
      <w:r w:rsidRPr="00DE499A">
        <w:t xml:space="preserve">Individual </w:t>
      </w:r>
      <w:proofErr w:type="gramStart"/>
      <w:r w:rsidRPr="00DE499A">
        <w:rPr>
          <w:b/>
          <w:bCs/>
        </w:rPr>
        <w:t xml:space="preserve">{{ </w:t>
      </w:r>
      <w:proofErr w:type="spellStart"/>
      <w:r w:rsidRPr="00DE499A">
        <w:rPr>
          <w:b/>
          <w:bCs/>
        </w:rPr>
        <w:t>cb</w:t>
      </w:r>
      <w:proofErr w:type="gramEnd"/>
      <w:r w:rsidRPr="00DE499A">
        <w:rPr>
          <w:b/>
          <w:bCs/>
        </w:rPr>
        <w:t>_s_poa_</w:t>
      </w:r>
      <w:proofErr w:type="gramStart"/>
      <w:r w:rsidRPr="00DE499A">
        <w:rPr>
          <w:b/>
          <w:bCs/>
        </w:rPr>
        <w:t>un</w:t>
      </w:r>
      <w:proofErr w:type="spellEnd"/>
      <w:r w:rsidRPr="00DE499A">
        <w:rPr>
          <w:b/>
          <w:bCs/>
        </w:rPr>
        <w:t xml:space="preserve"> }</w:t>
      </w:r>
      <w:proofErr w:type="gramEnd"/>
      <w:r w:rsidRPr="00DE499A">
        <w:rPr>
          <w:b/>
          <w:bCs/>
        </w:rPr>
        <w:t>}</w:t>
      </w:r>
      <w:r w:rsidRPr="00DE499A">
        <w:t xml:space="preserve"> Unanimous </w:t>
      </w:r>
    </w:p>
    <w:p w14:paraId="4F3D33B4" w14:textId="77777777" w:rsidR="003D4B4C" w:rsidRPr="00DE499A" w:rsidRDefault="003D4B4C" w:rsidP="005B5936">
      <w:pPr>
        <w:pStyle w:val="BodyText"/>
        <w:keepLines/>
        <w:widowControl/>
        <w:kinsoku w:val="0"/>
        <w:overflowPunct w:val="0"/>
        <w:spacing w:before="240"/>
        <w:ind w:left="0"/>
        <w:jc w:val="both"/>
      </w:pPr>
      <w:r w:rsidRPr="00DE499A">
        <w:lastRenderedPageBreak/>
        <w:t xml:space="preserve">When should this take effect: Client </w:t>
      </w:r>
      <w:proofErr w:type="gramStart"/>
      <w:r w:rsidRPr="00DE499A">
        <w:rPr>
          <w:b/>
          <w:bCs/>
        </w:rPr>
        <w:t xml:space="preserve">{{ </w:t>
      </w:r>
      <w:proofErr w:type="spellStart"/>
      <w:r w:rsidRPr="00DE499A">
        <w:rPr>
          <w:b/>
          <w:bCs/>
        </w:rPr>
        <w:t>cb</w:t>
      </w:r>
      <w:proofErr w:type="gramEnd"/>
      <w:r w:rsidRPr="00DE499A">
        <w:rPr>
          <w:b/>
          <w:bCs/>
        </w:rPr>
        <w:t>_c_poaw_</w:t>
      </w:r>
      <w:proofErr w:type="gramStart"/>
      <w:r w:rsidRPr="00DE499A">
        <w:rPr>
          <w:b/>
          <w:bCs/>
        </w:rPr>
        <w:t>n</w:t>
      </w:r>
      <w:proofErr w:type="spellEnd"/>
      <w:r w:rsidRPr="00DE499A">
        <w:rPr>
          <w:b/>
          <w:bCs/>
        </w:rPr>
        <w:t xml:space="preserve"> }</w:t>
      </w:r>
      <w:proofErr w:type="gramEnd"/>
      <w:r w:rsidRPr="00DE499A">
        <w:rPr>
          <w:b/>
          <w:bCs/>
        </w:rPr>
        <w:t>}</w:t>
      </w:r>
      <w:r w:rsidRPr="00DE499A">
        <w:t xml:space="preserve"> Now </w:t>
      </w:r>
      <w:proofErr w:type="gramStart"/>
      <w:r w:rsidRPr="00DE499A">
        <w:rPr>
          <w:b/>
          <w:bCs/>
        </w:rPr>
        <w:t xml:space="preserve">{{ </w:t>
      </w:r>
      <w:proofErr w:type="spellStart"/>
      <w:r w:rsidRPr="00DE499A">
        <w:rPr>
          <w:b/>
          <w:bCs/>
        </w:rPr>
        <w:t>cb</w:t>
      </w:r>
      <w:proofErr w:type="gramEnd"/>
      <w:r w:rsidRPr="00DE499A">
        <w:rPr>
          <w:b/>
          <w:bCs/>
        </w:rPr>
        <w:t>_c_poaw_</w:t>
      </w:r>
      <w:proofErr w:type="gramStart"/>
      <w:r w:rsidRPr="00DE499A">
        <w:rPr>
          <w:b/>
          <w:bCs/>
        </w:rPr>
        <w:t>i</w:t>
      </w:r>
      <w:proofErr w:type="spellEnd"/>
      <w:r w:rsidRPr="00DE499A">
        <w:rPr>
          <w:b/>
          <w:bCs/>
        </w:rPr>
        <w:t xml:space="preserve"> }</w:t>
      </w:r>
      <w:proofErr w:type="gramEnd"/>
      <w:r w:rsidRPr="00DE499A">
        <w:rPr>
          <w:b/>
          <w:bCs/>
        </w:rPr>
        <w:t>}</w:t>
      </w:r>
      <w:r w:rsidRPr="00DE499A">
        <w:t xml:space="preserve"> Upon Incapacity; Spouse </w:t>
      </w:r>
      <w:proofErr w:type="gramStart"/>
      <w:r w:rsidRPr="00DE499A">
        <w:rPr>
          <w:b/>
          <w:bCs/>
        </w:rPr>
        <w:t xml:space="preserve">{{ </w:t>
      </w:r>
      <w:proofErr w:type="spellStart"/>
      <w:r w:rsidRPr="00DE499A">
        <w:rPr>
          <w:b/>
          <w:bCs/>
        </w:rPr>
        <w:t>cb</w:t>
      </w:r>
      <w:proofErr w:type="gramEnd"/>
      <w:r w:rsidRPr="00DE499A">
        <w:rPr>
          <w:b/>
          <w:bCs/>
        </w:rPr>
        <w:t>_s_poaw_</w:t>
      </w:r>
      <w:proofErr w:type="gramStart"/>
      <w:r w:rsidRPr="00DE499A">
        <w:rPr>
          <w:b/>
          <w:bCs/>
        </w:rPr>
        <w:t>n</w:t>
      </w:r>
      <w:proofErr w:type="spellEnd"/>
      <w:r w:rsidRPr="00DE499A">
        <w:rPr>
          <w:b/>
          <w:bCs/>
        </w:rPr>
        <w:t xml:space="preserve"> }</w:t>
      </w:r>
      <w:proofErr w:type="gramEnd"/>
      <w:r w:rsidRPr="00DE499A">
        <w:rPr>
          <w:b/>
          <w:bCs/>
        </w:rPr>
        <w:t>}</w:t>
      </w:r>
      <w:r w:rsidRPr="00DE499A">
        <w:t xml:space="preserve"> Now </w:t>
      </w:r>
      <w:proofErr w:type="gramStart"/>
      <w:r w:rsidRPr="00DE499A">
        <w:rPr>
          <w:b/>
          <w:bCs/>
        </w:rPr>
        <w:t xml:space="preserve">{{ </w:t>
      </w:r>
      <w:proofErr w:type="spellStart"/>
      <w:r w:rsidRPr="00DE499A">
        <w:rPr>
          <w:b/>
          <w:bCs/>
        </w:rPr>
        <w:t>cb</w:t>
      </w:r>
      <w:proofErr w:type="gramEnd"/>
      <w:r w:rsidRPr="00DE499A">
        <w:rPr>
          <w:b/>
          <w:bCs/>
        </w:rPr>
        <w:t>_s_poaw_</w:t>
      </w:r>
      <w:proofErr w:type="gramStart"/>
      <w:r w:rsidRPr="00DE499A">
        <w:rPr>
          <w:b/>
          <w:bCs/>
        </w:rPr>
        <w:t>i</w:t>
      </w:r>
      <w:proofErr w:type="spellEnd"/>
      <w:r w:rsidRPr="00DE499A">
        <w:rPr>
          <w:b/>
          <w:bCs/>
        </w:rPr>
        <w:t xml:space="preserve"> }</w:t>
      </w:r>
      <w:proofErr w:type="gramEnd"/>
      <w:r w:rsidRPr="00DE499A">
        <w:rPr>
          <w:b/>
          <w:bCs/>
        </w:rPr>
        <w:t>}</w:t>
      </w:r>
      <w:r w:rsidRPr="00DE499A">
        <w:t xml:space="preserve"> Upon Incapacity </w:t>
      </w:r>
    </w:p>
    <w:p w14:paraId="713EA91C" w14:textId="3FBCF62F" w:rsidR="003D4B4C" w:rsidRPr="00DE499A" w:rsidRDefault="003D4B4C" w:rsidP="005B5936">
      <w:pPr>
        <w:pStyle w:val="BodyText"/>
        <w:keepLines/>
        <w:widowControl/>
        <w:kinsoku w:val="0"/>
        <w:overflowPunct w:val="0"/>
        <w:spacing w:before="240"/>
        <w:ind w:left="0"/>
        <w:jc w:val="both"/>
      </w:pPr>
      <w:r w:rsidRPr="00DE499A">
        <w:t xml:space="preserve">Can Agent change Trust and make gifts: Client </w:t>
      </w:r>
      <w:proofErr w:type="gramStart"/>
      <w:r w:rsidRPr="00DE499A">
        <w:rPr>
          <w:b/>
          <w:bCs/>
        </w:rPr>
        <w:t xml:space="preserve">{{ </w:t>
      </w:r>
      <w:proofErr w:type="spellStart"/>
      <w:r w:rsidRPr="00DE499A">
        <w:rPr>
          <w:b/>
          <w:bCs/>
        </w:rPr>
        <w:t>cb</w:t>
      </w:r>
      <w:proofErr w:type="gramEnd"/>
      <w:r w:rsidRPr="00DE499A">
        <w:rPr>
          <w:b/>
          <w:bCs/>
        </w:rPr>
        <w:t>_c_poag_</w:t>
      </w:r>
      <w:proofErr w:type="gramStart"/>
      <w:r w:rsidRPr="00DE499A">
        <w:rPr>
          <w:b/>
          <w:bCs/>
        </w:rPr>
        <w:t>y</w:t>
      </w:r>
      <w:proofErr w:type="spellEnd"/>
      <w:r w:rsidRPr="00DE499A">
        <w:rPr>
          <w:b/>
          <w:bCs/>
        </w:rPr>
        <w:t xml:space="preserve"> }</w:t>
      </w:r>
      <w:proofErr w:type="gramEnd"/>
      <w:r w:rsidRPr="00DE499A">
        <w:rPr>
          <w:b/>
          <w:bCs/>
        </w:rPr>
        <w:t>}</w:t>
      </w:r>
      <w:r w:rsidRPr="00DE499A">
        <w:t xml:space="preserve"> Yes </w:t>
      </w:r>
      <w:proofErr w:type="gramStart"/>
      <w:r w:rsidRPr="00DE499A">
        <w:rPr>
          <w:b/>
          <w:bCs/>
        </w:rPr>
        <w:t xml:space="preserve">{{ </w:t>
      </w:r>
      <w:proofErr w:type="spellStart"/>
      <w:r w:rsidRPr="00DE499A">
        <w:rPr>
          <w:b/>
          <w:bCs/>
        </w:rPr>
        <w:t>cb</w:t>
      </w:r>
      <w:proofErr w:type="gramEnd"/>
      <w:r w:rsidRPr="00DE499A">
        <w:rPr>
          <w:b/>
          <w:bCs/>
        </w:rPr>
        <w:t>_c_poag_</w:t>
      </w:r>
      <w:proofErr w:type="gramStart"/>
      <w:r w:rsidRPr="00DE499A">
        <w:rPr>
          <w:b/>
          <w:bCs/>
        </w:rPr>
        <w:t>n</w:t>
      </w:r>
      <w:proofErr w:type="spellEnd"/>
      <w:r w:rsidRPr="00DE499A">
        <w:rPr>
          <w:b/>
          <w:bCs/>
        </w:rPr>
        <w:t xml:space="preserve"> }</w:t>
      </w:r>
      <w:proofErr w:type="gramEnd"/>
      <w:r w:rsidRPr="00DE499A">
        <w:rPr>
          <w:b/>
          <w:bCs/>
        </w:rPr>
        <w:t>}</w:t>
      </w:r>
      <w:r w:rsidRPr="00DE499A">
        <w:t xml:space="preserve"> No; Spouse </w:t>
      </w:r>
      <w:proofErr w:type="gramStart"/>
      <w:r w:rsidRPr="00DE499A">
        <w:rPr>
          <w:b/>
          <w:bCs/>
        </w:rPr>
        <w:t xml:space="preserve">{{ </w:t>
      </w:r>
      <w:proofErr w:type="spellStart"/>
      <w:r w:rsidRPr="00DE499A">
        <w:rPr>
          <w:b/>
          <w:bCs/>
        </w:rPr>
        <w:t>cb</w:t>
      </w:r>
      <w:proofErr w:type="gramEnd"/>
      <w:r w:rsidRPr="00DE499A">
        <w:rPr>
          <w:b/>
          <w:bCs/>
        </w:rPr>
        <w:t>_s_poag_</w:t>
      </w:r>
      <w:proofErr w:type="gramStart"/>
      <w:r w:rsidRPr="00DE499A">
        <w:rPr>
          <w:b/>
          <w:bCs/>
        </w:rPr>
        <w:t>y</w:t>
      </w:r>
      <w:proofErr w:type="spellEnd"/>
      <w:r w:rsidRPr="00DE499A">
        <w:rPr>
          <w:b/>
          <w:bCs/>
        </w:rPr>
        <w:t xml:space="preserve"> }</w:t>
      </w:r>
      <w:proofErr w:type="gramEnd"/>
      <w:r w:rsidRPr="00DE499A">
        <w:rPr>
          <w:b/>
          <w:bCs/>
        </w:rPr>
        <w:t xml:space="preserve">} </w:t>
      </w:r>
      <w:r w:rsidRPr="00DE499A">
        <w:t xml:space="preserve">Yes </w:t>
      </w:r>
      <w:proofErr w:type="gramStart"/>
      <w:r w:rsidRPr="00DE499A">
        <w:rPr>
          <w:b/>
          <w:bCs/>
        </w:rPr>
        <w:t xml:space="preserve">{{ </w:t>
      </w:r>
      <w:proofErr w:type="spellStart"/>
      <w:r w:rsidRPr="00DE499A">
        <w:rPr>
          <w:b/>
          <w:bCs/>
        </w:rPr>
        <w:t>cb</w:t>
      </w:r>
      <w:proofErr w:type="gramEnd"/>
      <w:r w:rsidRPr="00DE499A">
        <w:rPr>
          <w:b/>
          <w:bCs/>
        </w:rPr>
        <w:t>_s_poag_</w:t>
      </w:r>
      <w:proofErr w:type="gramStart"/>
      <w:r w:rsidRPr="00DE499A">
        <w:rPr>
          <w:b/>
          <w:bCs/>
        </w:rPr>
        <w:t>n</w:t>
      </w:r>
      <w:proofErr w:type="spellEnd"/>
      <w:r w:rsidRPr="00DE499A">
        <w:rPr>
          <w:b/>
          <w:bCs/>
        </w:rPr>
        <w:t xml:space="preserve"> }</w:t>
      </w:r>
      <w:proofErr w:type="gramEnd"/>
      <w:r w:rsidRPr="00DE499A">
        <w:rPr>
          <w:b/>
          <w:bCs/>
        </w:rPr>
        <w:t>}</w:t>
      </w:r>
      <w:r w:rsidRPr="00DE499A">
        <w:t xml:space="preserve"> No</w:t>
      </w:r>
    </w:p>
    <w:p w14:paraId="3064572E" w14:textId="77777777" w:rsidR="00E66606" w:rsidRPr="00DE499A" w:rsidRDefault="00E66606" w:rsidP="005B5936">
      <w:pPr>
        <w:pStyle w:val="BodyText"/>
        <w:keepLines/>
        <w:widowControl/>
        <w:kinsoku w:val="0"/>
        <w:overflowPunct w:val="0"/>
        <w:spacing w:before="240"/>
        <w:ind w:left="0"/>
        <w:jc w:val="both"/>
      </w:pPr>
      <w:r w:rsidRPr="00DE499A">
        <w:rPr>
          <w:noProof/>
        </w:rPr>
        <mc:AlternateContent>
          <mc:Choice Requires="wps">
            <w:drawing>
              <wp:inline distT="0" distB="0" distL="0" distR="0" wp14:anchorId="7CD758C6" wp14:editId="6C75A9E6">
                <wp:extent cx="6858000" cy="266700"/>
                <wp:effectExtent l="0" t="0" r="0" b="0"/>
                <wp:docPr id="1056046658"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66700"/>
                        </a:xfrm>
                        <a:prstGeom prst="rect">
                          <a:avLst/>
                        </a:prstGeom>
                        <a:solidFill>
                          <a:srgbClr val="73C20A"/>
                        </a:solidFill>
                        <a:ln>
                          <a:noFill/>
                        </a:ln>
                      </wps:spPr>
                      <wps:txbx>
                        <w:txbxContent>
                          <w:p w14:paraId="2742EC93" w14:textId="77777777" w:rsidR="00E66606" w:rsidRPr="008C79CA" w:rsidRDefault="00E66606" w:rsidP="00E66606">
                            <w:pPr>
                              <w:pStyle w:val="Heading1"/>
                              <w:kinsoku w:val="0"/>
                              <w:overflowPunct w:val="0"/>
                              <w:spacing w:before="0"/>
                              <w:ind w:left="0"/>
                              <w:rPr>
                                <w:color w:val="FFFFFF"/>
                              </w:rPr>
                            </w:pPr>
                            <w:r>
                              <w:rPr>
                                <w:color w:val="FFFFFF"/>
                              </w:rPr>
                              <w:t>Nomination Of Guardians</w:t>
                            </w:r>
                            <w:r w:rsidR="004D3D19">
                              <w:rPr>
                                <w:color w:val="FFFFFF"/>
                              </w:rPr>
                              <w:t xml:space="preserve"> (ONLY FILL IN IF YOU HAVE MINOR CHILDREN)</w:t>
                            </w:r>
                          </w:p>
                        </w:txbxContent>
                      </wps:txbx>
                      <wps:bodyPr rot="0" vert="horz" wrap="square" lIns="91440" tIns="45720" rIns="91440" bIns="45720" anchor="t" anchorCtr="0" upright="1">
                        <a:spAutoFit/>
                      </wps:bodyPr>
                    </wps:wsp>
                  </a:graphicData>
                </a:graphic>
              </wp:inline>
            </w:drawing>
          </mc:Choice>
          <mc:Fallback>
            <w:pict>
              <v:shape w14:anchorId="7CD758C6" id="_x0000_s1035" type="#_x0000_t202" style="width:54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" fillcolor="#73c20a" stroked="f">
                <v:textbox style="mso-fit-shape-to-text:t">
                  <w:txbxContent>
                    <w:p w14:paraId="2742EC93" w14:textId="77777777" w:rsidR="00E66606" w:rsidRPr="008C79CA" w:rsidRDefault="00E66606" w:rsidP="00E66606">
                      <w:pPr>
                        <w:pStyle w:val="Heading1"/>
                        <w:kinsoku w:val="0"/>
                        <w:overflowPunct w:val="0"/>
                        <w:spacing w:before="0"/>
                        <w:ind w:left="0"/>
                        <w:rPr>
                          <w:color w:val="FFFFFF"/>
                        </w:rPr>
                      </w:pPr>
                      <w:r>
                        <w:rPr>
                          <w:color w:val="FFFFFF"/>
                        </w:rPr>
                        <w:t>Nomination Of Guardians</w:t>
                      </w:r>
                      <w:r w:rsidR="004D3D19">
                        <w:rPr>
                          <w:color w:val="FFFFFF"/>
                        </w:rPr>
                        <w:t xml:space="preserve"> (ONLY FILL IN IF YOU HAVE MINOR CHILDREN)</w:t>
                      </w:r>
                    </w:p>
                  </w:txbxContent>
                </v:textbox>
                <w10:anchorlock/>
              </v:shape>
            </w:pict>
          </mc:Fallback>
        </mc:AlternateContent>
      </w:r>
    </w:p>
    <w:p w14:paraId="147144F3" w14:textId="77777777" w:rsidR="00E66606" w:rsidRPr="00DE499A" w:rsidRDefault="004D3D19" w:rsidP="005B5936">
      <w:pPr>
        <w:pStyle w:val="BodyText"/>
        <w:keepLines/>
        <w:widowControl/>
        <w:kinsoku w:val="0"/>
        <w:overflowPunct w:val="0"/>
        <w:spacing w:before="240"/>
        <w:ind w:left="0"/>
        <w:jc w:val="both"/>
        <w:rPr>
          <w:b/>
          <w:bCs/>
        </w:rPr>
      </w:pPr>
      <w:r w:rsidRPr="00DE499A">
        <w:rPr>
          <w:b/>
          <w:bCs/>
        </w:rPr>
        <w:t>GOP - Guardians of the Person (who will have physical custody):</w:t>
      </w:r>
    </w:p>
    <w:p w14:paraId="1F9E84D6" w14:textId="2CABF2E0" w:rsidR="00E95379" w:rsidRDefault="00E95379" w:rsidP="00E95379">
      <w:pPr>
        <w:pStyle w:val="BodyText"/>
        <w:keepLines/>
        <w:widowControl/>
        <w:kinsoku w:val="0"/>
        <w:overflowPunct w:val="0"/>
        <w:spacing w:before="240"/>
        <w:ind w:left="0"/>
        <w:jc w:val="both"/>
      </w:pPr>
      <w:r w:rsidRPr="00E95379">
        <w:t xml:space="preserve">{% for agent in </w:t>
      </w:r>
      <w:proofErr w:type="spellStart"/>
      <w:r w:rsidRPr="00E95379">
        <w:t>go</w:t>
      </w:r>
      <w:r>
        <w:t>p</w:t>
      </w:r>
      <w:r w:rsidRPr="00E95379">
        <w:t>_agents</w:t>
      </w:r>
      <w:proofErr w:type="spellEnd"/>
      <w:r w:rsidRPr="00E95379">
        <w:t xml:space="preserve"> %}</w:t>
      </w:r>
    </w:p>
    <w:p w14:paraId="6963D529" w14:textId="2CAACFD6" w:rsidR="00E95379" w:rsidRPr="00DE499A" w:rsidRDefault="00E95379" w:rsidP="00E95379">
      <w:pPr>
        <w:pStyle w:val="BodyText"/>
        <w:keepLines/>
        <w:widowControl/>
        <w:kinsoku w:val="0"/>
        <w:overflowPunct w:val="0"/>
        <w:spacing w:before="240"/>
        <w:ind w:left="0"/>
        <w:jc w:val="both"/>
        <w:rPr>
          <w:noProof/>
        </w:rPr>
      </w:pPr>
      <w:r>
        <w:rPr>
          <w:noProof/>
        </w:rPr>
        <w:t>Guardian</w:t>
      </w:r>
      <w:r w:rsidRPr="00DE499A">
        <w:rPr>
          <w:noProof/>
        </w:rPr>
        <w:t xml:space="preserve"> #</w:t>
      </w:r>
      <w:r w:rsidRPr="00DE499A">
        <w:rPr>
          <w:b/>
          <w:bCs/>
          <w:noProof/>
        </w:rPr>
        <w:t xml:space="preserve">{{ loop.index }} </w:t>
      </w:r>
      <w:r w:rsidRPr="00DE499A">
        <w:rPr>
          <w:noProof/>
        </w:rPr>
        <w:t xml:space="preserve">Full Name: </w:t>
      </w:r>
      <w:r w:rsidRPr="00DE499A">
        <w:rPr>
          <w:b/>
          <w:bCs/>
          <w:noProof/>
        </w:rPr>
        <w:t>{{ agent['Name'] }}</w:t>
      </w:r>
      <w:r w:rsidRPr="00DE499A">
        <w:rPr>
          <w:noProof/>
        </w:rPr>
        <w:t xml:space="preserve"> </w:t>
      </w:r>
    </w:p>
    <w:p w14:paraId="35F58739" w14:textId="77777777" w:rsidR="00E95379" w:rsidRPr="00DE499A" w:rsidRDefault="00E95379" w:rsidP="00E95379">
      <w:pPr>
        <w:pStyle w:val="BodyText"/>
        <w:keepLines/>
        <w:widowControl/>
        <w:kinsoku w:val="0"/>
        <w:overflowPunct w:val="0"/>
        <w:spacing w:before="240"/>
        <w:ind w:left="0"/>
        <w:jc w:val="both"/>
      </w:pPr>
      <w:r w:rsidRPr="00DE499A">
        <w:t xml:space="preserve">{% </w:t>
      </w:r>
      <w:proofErr w:type="spellStart"/>
      <w:r w:rsidRPr="00DE499A">
        <w:t>endfor</w:t>
      </w:r>
      <w:proofErr w:type="spellEnd"/>
      <w:r w:rsidRPr="00DE499A">
        <w:t xml:space="preserve"> %} </w:t>
      </w:r>
    </w:p>
    <w:p w14:paraId="342B19D7" w14:textId="291E5594" w:rsidR="00697A42" w:rsidRPr="00DE499A" w:rsidRDefault="00697A42" w:rsidP="005B5936">
      <w:pPr>
        <w:pStyle w:val="BodyText"/>
        <w:keepLines/>
        <w:widowControl/>
        <w:kinsoku w:val="0"/>
        <w:overflowPunct w:val="0"/>
        <w:spacing w:before="240"/>
        <w:ind w:left="0"/>
        <w:jc w:val="both"/>
      </w:pPr>
      <w:r w:rsidRPr="00DE499A">
        <w:t xml:space="preserve">How to Act: </w:t>
      </w:r>
      <w:proofErr w:type="gramStart"/>
      <w:r w:rsidRPr="00DE499A">
        <w:rPr>
          <w:b/>
          <w:bCs/>
        </w:rPr>
        <w:t xml:space="preserve">{{ </w:t>
      </w:r>
      <w:proofErr w:type="spellStart"/>
      <w:r w:rsidRPr="00DE499A">
        <w:rPr>
          <w:b/>
          <w:bCs/>
        </w:rPr>
        <w:t>cb</w:t>
      </w:r>
      <w:proofErr w:type="gramEnd"/>
      <w:r w:rsidRPr="00DE499A">
        <w:rPr>
          <w:b/>
          <w:bCs/>
        </w:rPr>
        <w:t>_gop_</w:t>
      </w:r>
      <w:proofErr w:type="gramStart"/>
      <w:r w:rsidRPr="00DE499A">
        <w:rPr>
          <w:b/>
          <w:bCs/>
        </w:rPr>
        <w:t>sep</w:t>
      </w:r>
      <w:proofErr w:type="spellEnd"/>
      <w:r w:rsidRPr="00DE499A">
        <w:rPr>
          <w:b/>
          <w:bCs/>
        </w:rPr>
        <w:t xml:space="preserve"> }</w:t>
      </w:r>
      <w:proofErr w:type="gramEnd"/>
      <w:r w:rsidRPr="00DE499A">
        <w:rPr>
          <w:b/>
          <w:bCs/>
        </w:rPr>
        <w:t>}</w:t>
      </w:r>
      <w:r w:rsidRPr="00DE499A">
        <w:t xml:space="preserve"> Separate </w:t>
      </w:r>
      <w:proofErr w:type="gramStart"/>
      <w:r w:rsidRPr="00DE499A">
        <w:rPr>
          <w:b/>
          <w:bCs/>
        </w:rPr>
        <w:t xml:space="preserve">{{ </w:t>
      </w:r>
      <w:proofErr w:type="spellStart"/>
      <w:r w:rsidRPr="00DE499A">
        <w:rPr>
          <w:b/>
          <w:bCs/>
        </w:rPr>
        <w:t>cb</w:t>
      </w:r>
      <w:proofErr w:type="gramEnd"/>
      <w:r w:rsidRPr="00DE499A">
        <w:rPr>
          <w:b/>
          <w:bCs/>
        </w:rPr>
        <w:t>_gop_</w:t>
      </w:r>
      <w:proofErr w:type="gramStart"/>
      <w:r w:rsidRPr="00DE499A">
        <w:rPr>
          <w:b/>
          <w:bCs/>
        </w:rPr>
        <w:t>jt</w:t>
      </w:r>
      <w:proofErr w:type="spellEnd"/>
      <w:r w:rsidRPr="00DE499A">
        <w:rPr>
          <w:b/>
          <w:bCs/>
        </w:rPr>
        <w:t xml:space="preserve"> }</w:t>
      </w:r>
      <w:proofErr w:type="gramEnd"/>
      <w:r w:rsidRPr="00DE499A">
        <w:rPr>
          <w:b/>
          <w:bCs/>
        </w:rPr>
        <w:t>}</w:t>
      </w:r>
      <w:r w:rsidRPr="00DE499A">
        <w:t xml:space="preserve"> Jointly; If jointly, then by: </w:t>
      </w:r>
      <w:proofErr w:type="gramStart"/>
      <w:r w:rsidRPr="00DE499A">
        <w:rPr>
          <w:b/>
          <w:bCs/>
        </w:rPr>
        <w:t xml:space="preserve">{{ </w:t>
      </w:r>
      <w:proofErr w:type="spellStart"/>
      <w:r w:rsidRPr="00DE499A">
        <w:rPr>
          <w:b/>
          <w:bCs/>
        </w:rPr>
        <w:t>cb</w:t>
      </w:r>
      <w:proofErr w:type="gramEnd"/>
      <w:r w:rsidRPr="00DE499A">
        <w:rPr>
          <w:b/>
          <w:bCs/>
        </w:rPr>
        <w:t>_gop_</w:t>
      </w:r>
      <w:proofErr w:type="gramStart"/>
      <w:r w:rsidRPr="00DE499A">
        <w:rPr>
          <w:b/>
          <w:bCs/>
        </w:rPr>
        <w:t>maj</w:t>
      </w:r>
      <w:proofErr w:type="spellEnd"/>
      <w:r w:rsidRPr="00DE499A">
        <w:rPr>
          <w:b/>
          <w:bCs/>
        </w:rPr>
        <w:t xml:space="preserve"> }</w:t>
      </w:r>
      <w:proofErr w:type="gramEnd"/>
      <w:r w:rsidRPr="00DE499A">
        <w:rPr>
          <w:b/>
          <w:bCs/>
        </w:rPr>
        <w:t>}</w:t>
      </w:r>
      <w:r w:rsidRPr="00DE499A">
        <w:t xml:space="preserve"> Majority </w:t>
      </w:r>
      <w:proofErr w:type="gramStart"/>
      <w:r w:rsidRPr="00DE499A">
        <w:rPr>
          <w:b/>
          <w:bCs/>
        </w:rPr>
        <w:t xml:space="preserve">{{ </w:t>
      </w:r>
      <w:proofErr w:type="spellStart"/>
      <w:r w:rsidRPr="00DE499A">
        <w:rPr>
          <w:b/>
          <w:bCs/>
        </w:rPr>
        <w:t>cb</w:t>
      </w:r>
      <w:proofErr w:type="gramEnd"/>
      <w:r w:rsidRPr="00DE499A">
        <w:rPr>
          <w:b/>
          <w:bCs/>
        </w:rPr>
        <w:t>_gop_</w:t>
      </w:r>
      <w:proofErr w:type="gramStart"/>
      <w:r w:rsidRPr="00DE499A">
        <w:rPr>
          <w:b/>
          <w:bCs/>
        </w:rPr>
        <w:t>ind</w:t>
      </w:r>
      <w:proofErr w:type="spellEnd"/>
      <w:r w:rsidRPr="00DE499A">
        <w:rPr>
          <w:b/>
          <w:bCs/>
        </w:rPr>
        <w:t xml:space="preserve"> }</w:t>
      </w:r>
      <w:proofErr w:type="gramEnd"/>
      <w:r w:rsidRPr="00DE499A">
        <w:rPr>
          <w:b/>
          <w:bCs/>
        </w:rPr>
        <w:t>}</w:t>
      </w:r>
      <w:r w:rsidRPr="00DE499A">
        <w:t xml:space="preserve"> Individual </w:t>
      </w:r>
      <w:proofErr w:type="gramStart"/>
      <w:r w:rsidRPr="00DE499A">
        <w:rPr>
          <w:b/>
          <w:bCs/>
        </w:rPr>
        <w:t xml:space="preserve">{{ </w:t>
      </w:r>
      <w:proofErr w:type="spellStart"/>
      <w:r w:rsidRPr="00DE499A">
        <w:rPr>
          <w:b/>
          <w:bCs/>
        </w:rPr>
        <w:t>cb</w:t>
      </w:r>
      <w:proofErr w:type="gramEnd"/>
      <w:r w:rsidRPr="00DE499A">
        <w:rPr>
          <w:b/>
          <w:bCs/>
        </w:rPr>
        <w:t>_gop_</w:t>
      </w:r>
      <w:proofErr w:type="gramStart"/>
      <w:r w:rsidRPr="00DE499A">
        <w:rPr>
          <w:b/>
          <w:bCs/>
        </w:rPr>
        <w:t>un</w:t>
      </w:r>
      <w:proofErr w:type="spellEnd"/>
      <w:r w:rsidRPr="00DE499A">
        <w:rPr>
          <w:b/>
          <w:bCs/>
        </w:rPr>
        <w:t xml:space="preserve"> }</w:t>
      </w:r>
      <w:proofErr w:type="gramEnd"/>
      <w:r w:rsidRPr="00DE499A">
        <w:rPr>
          <w:b/>
          <w:bCs/>
        </w:rPr>
        <w:t>}</w:t>
      </w:r>
      <w:r w:rsidRPr="00DE499A">
        <w:t xml:space="preserve"> Unanimous</w:t>
      </w:r>
    </w:p>
    <w:p w14:paraId="7D3ECB55" w14:textId="77777777" w:rsidR="00E66606" w:rsidRPr="00DE499A" w:rsidRDefault="004D3D19" w:rsidP="005B5936">
      <w:pPr>
        <w:pStyle w:val="BodyText"/>
        <w:keepLines/>
        <w:widowControl/>
        <w:kinsoku w:val="0"/>
        <w:overflowPunct w:val="0"/>
        <w:spacing w:before="240"/>
        <w:ind w:left="0"/>
        <w:jc w:val="both"/>
        <w:rPr>
          <w:b/>
          <w:bCs/>
        </w:rPr>
      </w:pPr>
      <w:r w:rsidRPr="00DE499A">
        <w:rPr>
          <w:b/>
          <w:bCs/>
        </w:rPr>
        <w:t>Guardians of the Estate (who will be in charge of the money – can be the same or different from GOP)</w:t>
      </w:r>
      <w:r w:rsidR="00E66606" w:rsidRPr="00DE499A">
        <w:rPr>
          <w:b/>
          <w:bCs/>
        </w:rPr>
        <w:t>:</w:t>
      </w:r>
    </w:p>
    <w:p w14:paraId="761EAF69" w14:textId="77777777" w:rsidR="00E95379" w:rsidRDefault="00E95379" w:rsidP="00E95379">
      <w:pPr>
        <w:pStyle w:val="BodyText"/>
        <w:keepLines/>
        <w:widowControl/>
        <w:kinsoku w:val="0"/>
        <w:overflowPunct w:val="0"/>
        <w:spacing w:before="240"/>
        <w:ind w:left="0"/>
        <w:jc w:val="both"/>
      </w:pPr>
      <w:r w:rsidRPr="00E95379">
        <w:t xml:space="preserve">{% for agent in </w:t>
      </w:r>
      <w:proofErr w:type="spellStart"/>
      <w:r w:rsidRPr="00E95379">
        <w:t>goe_agents</w:t>
      </w:r>
      <w:proofErr w:type="spellEnd"/>
      <w:r w:rsidRPr="00E95379">
        <w:t xml:space="preserve"> %}</w:t>
      </w:r>
    </w:p>
    <w:p w14:paraId="77627FDC" w14:textId="65B6769F" w:rsidR="00E95379" w:rsidRPr="00DE499A" w:rsidRDefault="00E95379" w:rsidP="00E95379">
      <w:pPr>
        <w:pStyle w:val="BodyText"/>
        <w:keepLines/>
        <w:widowControl/>
        <w:kinsoku w:val="0"/>
        <w:overflowPunct w:val="0"/>
        <w:spacing w:before="240"/>
        <w:ind w:left="0"/>
        <w:jc w:val="both"/>
        <w:rPr>
          <w:noProof/>
        </w:rPr>
      </w:pPr>
      <w:r>
        <w:rPr>
          <w:noProof/>
        </w:rPr>
        <w:t>Guardian</w:t>
      </w:r>
      <w:r w:rsidRPr="00DE499A">
        <w:rPr>
          <w:noProof/>
        </w:rPr>
        <w:t xml:space="preserve"> #</w:t>
      </w:r>
      <w:r w:rsidRPr="00DE499A">
        <w:rPr>
          <w:b/>
          <w:bCs/>
          <w:noProof/>
        </w:rPr>
        <w:t xml:space="preserve">{{ loop.index }} </w:t>
      </w:r>
      <w:r w:rsidRPr="00DE499A">
        <w:rPr>
          <w:noProof/>
        </w:rPr>
        <w:t xml:space="preserve">Full Name: </w:t>
      </w:r>
      <w:r w:rsidRPr="00DE499A">
        <w:rPr>
          <w:b/>
          <w:bCs/>
          <w:noProof/>
        </w:rPr>
        <w:t>{{ agent['Name'] }}</w:t>
      </w:r>
      <w:r w:rsidRPr="00DE499A">
        <w:rPr>
          <w:noProof/>
        </w:rPr>
        <w:t xml:space="preserve"> </w:t>
      </w:r>
    </w:p>
    <w:p w14:paraId="18D01522" w14:textId="77777777" w:rsidR="00E95379" w:rsidRPr="00DE499A" w:rsidRDefault="00E95379" w:rsidP="00E95379">
      <w:pPr>
        <w:pStyle w:val="BodyText"/>
        <w:keepLines/>
        <w:widowControl/>
        <w:kinsoku w:val="0"/>
        <w:overflowPunct w:val="0"/>
        <w:spacing w:before="240"/>
        <w:ind w:left="0"/>
        <w:jc w:val="both"/>
      </w:pPr>
      <w:r w:rsidRPr="00DE499A">
        <w:t xml:space="preserve">{% </w:t>
      </w:r>
      <w:proofErr w:type="spellStart"/>
      <w:r w:rsidRPr="00DE499A">
        <w:t>endfor</w:t>
      </w:r>
      <w:proofErr w:type="spellEnd"/>
      <w:r w:rsidRPr="00DE499A">
        <w:t xml:space="preserve"> %} </w:t>
      </w:r>
    </w:p>
    <w:p w14:paraId="2DDCCE88" w14:textId="05D79072" w:rsidR="00697A42" w:rsidRPr="00DE499A" w:rsidRDefault="00697A42" w:rsidP="005B5936">
      <w:pPr>
        <w:pStyle w:val="BodyText"/>
        <w:keepLines/>
        <w:widowControl/>
        <w:kinsoku w:val="0"/>
        <w:overflowPunct w:val="0"/>
        <w:spacing w:before="240"/>
        <w:ind w:left="0"/>
        <w:jc w:val="both"/>
      </w:pPr>
      <w:r w:rsidRPr="00DE499A">
        <w:t xml:space="preserve">How to Act: </w:t>
      </w:r>
      <w:proofErr w:type="gramStart"/>
      <w:r w:rsidRPr="00DE499A">
        <w:rPr>
          <w:b/>
          <w:bCs/>
        </w:rPr>
        <w:t xml:space="preserve">{{ </w:t>
      </w:r>
      <w:proofErr w:type="spellStart"/>
      <w:r w:rsidRPr="00DE499A">
        <w:rPr>
          <w:b/>
          <w:bCs/>
        </w:rPr>
        <w:t>cb</w:t>
      </w:r>
      <w:proofErr w:type="gramEnd"/>
      <w:r w:rsidRPr="00DE499A">
        <w:rPr>
          <w:b/>
          <w:bCs/>
        </w:rPr>
        <w:t>_goe_</w:t>
      </w:r>
      <w:proofErr w:type="gramStart"/>
      <w:r w:rsidRPr="00DE499A">
        <w:rPr>
          <w:b/>
          <w:bCs/>
        </w:rPr>
        <w:t>sep</w:t>
      </w:r>
      <w:proofErr w:type="spellEnd"/>
      <w:r w:rsidRPr="00DE499A">
        <w:rPr>
          <w:b/>
          <w:bCs/>
        </w:rPr>
        <w:t xml:space="preserve"> }</w:t>
      </w:r>
      <w:proofErr w:type="gramEnd"/>
      <w:r w:rsidRPr="00DE499A">
        <w:rPr>
          <w:b/>
          <w:bCs/>
        </w:rPr>
        <w:t>}</w:t>
      </w:r>
      <w:r w:rsidRPr="00DE499A">
        <w:t xml:space="preserve"> Separate </w:t>
      </w:r>
      <w:proofErr w:type="gramStart"/>
      <w:r w:rsidRPr="00DE499A">
        <w:rPr>
          <w:b/>
          <w:bCs/>
        </w:rPr>
        <w:t xml:space="preserve">{{ </w:t>
      </w:r>
      <w:proofErr w:type="spellStart"/>
      <w:r w:rsidRPr="00DE499A">
        <w:rPr>
          <w:b/>
          <w:bCs/>
        </w:rPr>
        <w:t>cb</w:t>
      </w:r>
      <w:proofErr w:type="gramEnd"/>
      <w:r w:rsidRPr="00DE499A">
        <w:rPr>
          <w:b/>
          <w:bCs/>
        </w:rPr>
        <w:t>_goe_</w:t>
      </w:r>
      <w:proofErr w:type="gramStart"/>
      <w:r w:rsidRPr="00DE499A">
        <w:rPr>
          <w:b/>
          <w:bCs/>
        </w:rPr>
        <w:t>jt</w:t>
      </w:r>
      <w:proofErr w:type="spellEnd"/>
      <w:r w:rsidRPr="00DE499A">
        <w:rPr>
          <w:b/>
          <w:bCs/>
        </w:rPr>
        <w:t xml:space="preserve"> }</w:t>
      </w:r>
      <w:proofErr w:type="gramEnd"/>
      <w:r w:rsidRPr="00DE499A">
        <w:rPr>
          <w:b/>
          <w:bCs/>
        </w:rPr>
        <w:t>}</w:t>
      </w:r>
      <w:r w:rsidRPr="00DE499A">
        <w:t xml:space="preserve"> Jointly; If jointly, then by: </w:t>
      </w:r>
      <w:proofErr w:type="gramStart"/>
      <w:r w:rsidRPr="00DE499A">
        <w:rPr>
          <w:b/>
          <w:bCs/>
        </w:rPr>
        <w:t xml:space="preserve">{{ </w:t>
      </w:r>
      <w:proofErr w:type="spellStart"/>
      <w:r w:rsidRPr="00DE499A">
        <w:rPr>
          <w:b/>
          <w:bCs/>
        </w:rPr>
        <w:t>cb</w:t>
      </w:r>
      <w:proofErr w:type="gramEnd"/>
      <w:r w:rsidRPr="00DE499A">
        <w:rPr>
          <w:b/>
          <w:bCs/>
        </w:rPr>
        <w:t>_goe_</w:t>
      </w:r>
      <w:proofErr w:type="gramStart"/>
      <w:r w:rsidRPr="00DE499A">
        <w:rPr>
          <w:b/>
          <w:bCs/>
        </w:rPr>
        <w:t>maj</w:t>
      </w:r>
      <w:proofErr w:type="spellEnd"/>
      <w:r w:rsidRPr="00DE499A">
        <w:rPr>
          <w:b/>
          <w:bCs/>
        </w:rPr>
        <w:t xml:space="preserve"> }</w:t>
      </w:r>
      <w:proofErr w:type="gramEnd"/>
      <w:r w:rsidRPr="00DE499A">
        <w:rPr>
          <w:b/>
          <w:bCs/>
        </w:rPr>
        <w:t>}</w:t>
      </w:r>
      <w:r w:rsidRPr="00DE499A">
        <w:t xml:space="preserve"> Majority </w:t>
      </w:r>
      <w:proofErr w:type="gramStart"/>
      <w:r w:rsidRPr="00DE499A">
        <w:rPr>
          <w:b/>
          <w:bCs/>
        </w:rPr>
        <w:t xml:space="preserve">{{ </w:t>
      </w:r>
      <w:proofErr w:type="spellStart"/>
      <w:r w:rsidRPr="00DE499A">
        <w:rPr>
          <w:b/>
          <w:bCs/>
        </w:rPr>
        <w:t>cb</w:t>
      </w:r>
      <w:proofErr w:type="gramEnd"/>
      <w:r w:rsidRPr="00DE499A">
        <w:rPr>
          <w:b/>
          <w:bCs/>
        </w:rPr>
        <w:t>_goe_</w:t>
      </w:r>
      <w:proofErr w:type="gramStart"/>
      <w:r w:rsidRPr="00DE499A">
        <w:rPr>
          <w:b/>
          <w:bCs/>
        </w:rPr>
        <w:t>ind</w:t>
      </w:r>
      <w:proofErr w:type="spellEnd"/>
      <w:r w:rsidRPr="00DE499A">
        <w:rPr>
          <w:b/>
          <w:bCs/>
        </w:rPr>
        <w:t xml:space="preserve"> }</w:t>
      </w:r>
      <w:proofErr w:type="gramEnd"/>
      <w:r w:rsidRPr="00DE499A">
        <w:rPr>
          <w:b/>
          <w:bCs/>
        </w:rPr>
        <w:t>}</w:t>
      </w:r>
      <w:r w:rsidRPr="00DE499A">
        <w:t xml:space="preserve"> Individual </w:t>
      </w:r>
      <w:proofErr w:type="gramStart"/>
      <w:r w:rsidRPr="00DE499A">
        <w:rPr>
          <w:b/>
          <w:bCs/>
        </w:rPr>
        <w:t xml:space="preserve">{{ </w:t>
      </w:r>
      <w:proofErr w:type="spellStart"/>
      <w:r w:rsidRPr="00DE499A">
        <w:rPr>
          <w:b/>
          <w:bCs/>
        </w:rPr>
        <w:t>cb</w:t>
      </w:r>
      <w:proofErr w:type="gramEnd"/>
      <w:r w:rsidRPr="00DE499A">
        <w:rPr>
          <w:b/>
          <w:bCs/>
        </w:rPr>
        <w:t>_goe_</w:t>
      </w:r>
      <w:proofErr w:type="gramStart"/>
      <w:r w:rsidRPr="00DE499A">
        <w:rPr>
          <w:b/>
          <w:bCs/>
        </w:rPr>
        <w:t>un</w:t>
      </w:r>
      <w:proofErr w:type="spellEnd"/>
      <w:r w:rsidRPr="00DE499A">
        <w:rPr>
          <w:b/>
          <w:bCs/>
        </w:rPr>
        <w:t xml:space="preserve"> }</w:t>
      </w:r>
      <w:proofErr w:type="gramEnd"/>
      <w:r w:rsidRPr="00DE499A">
        <w:rPr>
          <w:b/>
          <w:bCs/>
        </w:rPr>
        <w:t>}</w:t>
      </w:r>
      <w:r w:rsidRPr="00DE499A">
        <w:t xml:space="preserve"> Unanimous</w:t>
      </w:r>
    </w:p>
    <w:p w14:paraId="64667D88" w14:textId="77777777" w:rsidR="00F0096E" w:rsidRPr="00DE499A" w:rsidRDefault="002D1AEA" w:rsidP="005B5936">
      <w:pPr>
        <w:pStyle w:val="BodyText"/>
        <w:keepLines/>
        <w:widowControl/>
        <w:kinsoku w:val="0"/>
        <w:overflowPunct w:val="0"/>
        <w:spacing w:before="240"/>
        <w:ind w:left="0"/>
        <w:jc w:val="both"/>
      </w:pPr>
      <w:r w:rsidRPr="00DE499A">
        <w:rPr>
          <w:noProof/>
        </w:rPr>
        <mc:AlternateContent>
          <mc:Choice Requires="wps">
            <w:drawing>
              <wp:inline distT="0" distB="0" distL="0" distR="0" wp14:anchorId="0E10704E" wp14:editId="6CB1304E">
                <wp:extent cx="6858000" cy="266700"/>
                <wp:effectExtent l="0" t="0" r="0" b="0"/>
                <wp:docPr id="1899684658"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66700"/>
                        </a:xfrm>
                        <a:prstGeom prst="rect">
                          <a:avLst/>
                        </a:prstGeom>
                        <a:solidFill>
                          <a:srgbClr val="73C20A"/>
                        </a:solidFill>
                        <a:ln>
                          <a:noFill/>
                        </a:ln>
                      </wps:spPr>
                      <wps:txbx>
                        <w:txbxContent>
                          <w:p w14:paraId="70B62A4F" w14:textId="77777777" w:rsidR="002D1AEA" w:rsidRPr="008C79CA" w:rsidRDefault="002D1AEA" w:rsidP="002D1AEA">
                            <w:pPr>
                              <w:pStyle w:val="Heading1"/>
                              <w:kinsoku w:val="0"/>
                              <w:overflowPunct w:val="0"/>
                              <w:spacing w:before="0"/>
                              <w:ind w:left="0"/>
                              <w:rPr>
                                <w:color w:val="FFFFFF"/>
                              </w:rPr>
                            </w:pPr>
                            <w:r w:rsidRPr="008C79CA">
                              <w:rPr>
                                <w:color w:val="FFFFFF"/>
                              </w:rPr>
                              <w:t>Trust Beneficiaries</w:t>
                            </w:r>
                          </w:p>
                        </w:txbxContent>
                      </wps:txbx>
                      <wps:bodyPr rot="0" vert="horz" wrap="square" lIns="91440" tIns="45720" rIns="91440" bIns="45720" anchor="t" anchorCtr="0" upright="1">
                        <a:spAutoFit/>
                      </wps:bodyPr>
                    </wps:wsp>
                  </a:graphicData>
                </a:graphic>
              </wp:inline>
            </w:drawing>
          </mc:Choice>
          <mc:Fallback>
            <w:pict>
              <v:shape w14:anchorId="0E10704E" id="_x0000_s1036" type="#_x0000_t202" style="width:54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" fillcolor="#73c20a" stroked="f">
                <v:textbox style="mso-fit-shape-to-text:t">
                  <w:txbxContent>
                    <w:p w14:paraId="70B62A4F" w14:textId="77777777" w:rsidR="002D1AEA" w:rsidRPr="008C79CA" w:rsidRDefault="002D1AEA" w:rsidP="002D1AEA">
                      <w:pPr>
                        <w:pStyle w:val="Heading1"/>
                        <w:kinsoku w:val="0"/>
                        <w:overflowPunct w:val="0"/>
                        <w:spacing w:before="0"/>
                        <w:ind w:left="0"/>
                        <w:rPr>
                          <w:color w:val="FFFFFF"/>
                        </w:rPr>
                      </w:pPr>
                      <w:r w:rsidRPr="008C79CA">
                        <w:rPr>
                          <w:color w:val="FFFFFF"/>
                        </w:rPr>
                        <w:t>Trust Beneficiaries</w:t>
                      </w:r>
                    </w:p>
                  </w:txbxContent>
                </v:textbox>
                <w10:anchorlock/>
              </v:shape>
            </w:pict>
          </mc:Fallback>
        </mc:AlternateContent>
      </w:r>
    </w:p>
    <w:p w14:paraId="4AEAB9C0" w14:textId="77777777" w:rsidR="00DA384B" w:rsidRPr="00DE499A" w:rsidRDefault="00DA384B" w:rsidP="005B5936">
      <w:pPr>
        <w:pStyle w:val="BodyText"/>
        <w:keepLines/>
        <w:widowControl/>
        <w:kinsoku w:val="0"/>
        <w:overflowPunct w:val="0"/>
        <w:spacing w:before="240"/>
        <w:ind w:left="0"/>
        <w:jc w:val="both"/>
        <w:rPr>
          <w:b/>
          <w:bCs/>
        </w:rPr>
      </w:pPr>
      <w:r w:rsidRPr="00DE499A">
        <w:rPr>
          <w:b/>
          <w:bCs/>
        </w:rPr>
        <w:t xml:space="preserve">Trustee </w:t>
      </w:r>
      <w:r w:rsidR="00B22EF0" w:rsidRPr="00DE499A">
        <w:rPr>
          <w:b/>
          <w:bCs/>
        </w:rPr>
        <w:t xml:space="preserve">&amp; Executor </w:t>
      </w:r>
      <w:r w:rsidRPr="00DE499A">
        <w:rPr>
          <w:b/>
          <w:bCs/>
        </w:rPr>
        <w:t>When You Die:</w:t>
      </w:r>
    </w:p>
    <w:p w14:paraId="29E4D172" w14:textId="77777777" w:rsidR="00DA384B" w:rsidRPr="00DE499A" w:rsidRDefault="00DA384B" w:rsidP="005B5936">
      <w:pPr>
        <w:pStyle w:val="BodyText"/>
        <w:keepLines/>
        <w:widowControl/>
        <w:kinsoku w:val="0"/>
        <w:overflowPunct w:val="0"/>
        <w:spacing w:before="240"/>
        <w:ind w:left="0"/>
        <w:jc w:val="both"/>
      </w:pPr>
      <w:r w:rsidRPr="00DE499A">
        <w:t xml:space="preserve">Your trustee is the person that will have to do all of the work when you die. They will be in charge of collecting money owed, paying debts and expenses, and then dividing everything up. Who would you like </w:t>
      </w:r>
      <w:r w:rsidR="000F40D1" w:rsidRPr="00DE499A">
        <w:t>that to be?</w:t>
      </w:r>
      <w:r w:rsidRPr="00DE499A">
        <w:t xml:space="preserve"> </w:t>
      </w:r>
    </w:p>
    <w:p w14:paraId="744D047C" w14:textId="77777777" w:rsidR="00E95379" w:rsidRDefault="00E95379" w:rsidP="00E95379">
      <w:pPr>
        <w:pStyle w:val="BodyText"/>
        <w:keepLines/>
        <w:widowControl/>
        <w:kinsoku w:val="0"/>
        <w:overflowPunct w:val="0"/>
        <w:spacing w:before="240"/>
        <w:ind w:left="0"/>
        <w:jc w:val="both"/>
      </w:pPr>
      <w:r>
        <w:t>{% for trustee in trustees %}</w:t>
      </w:r>
    </w:p>
    <w:p w14:paraId="49B2038E" w14:textId="77777777" w:rsidR="00E95379" w:rsidRDefault="00E95379" w:rsidP="00E95379">
      <w:pPr>
        <w:pStyle w:val="BodyText"/>
        <w:keepLines/>
        <w:widowControl/>
        <w:kinsoku w:val="0"/>
        <w:overflowPunct w:val="0"/>
        <w:spacing w:before="240"/>
        <w:ind w:left="0"/>
        <w:jc w:val="both"/>
      </w:pPr>
      <w:r>
        <w:t xml:space="preserve">Trustee </w:t>
      </w:r>
      <w:proofErr w:type="gramStart"/>
      <w:r>
        <w:t>#</w:t>
      </w:r>
      <w:r w:rsidRPr="00E95379">
        <w:rPr>
          <w:b/>
          <w:bCs/>
        </w:rPr>
        <w:t xml:space="preserve">{{ </w:t>
      </w:r>
      <w:proofErr w:type="spellStart"/>
      <w:r w:rsidRPr="00E95379">
        <w:rPr>
          <w:b/>
          <w:bCs/>
        </w:rPr>
        <w:t>loop</w:t>
      </w:r>
      <w:proofErr w:type="gramEnd"/>
      <w:r w:rsidRPr="00E95379">
        <w:rPr>
          <w:b/>
          <w:bCs/>
        </w:rPr>
        <w:t>.</w:t>
      </w:r>
      <w:proofErr w:type="gramStart"/>
      <w:r w:rsidRPr="00E95379">
        <w:rPr>
          <w:b/>
          <w:bCs/>
        </w:rPr>
        <w:t>index</w:t>
      </w:r>
      <w:proofErr w:type="spellEnd"/>
      <w:r w:rsidRPr="00E95379">
        <w:rPr>
          <w:b/>
          <w:bCs/>
        </w:rPr>
        <w:t xml:space="preserve"> }</w:t>
      </w:r>
      <w:proofErr w:type="gramEnd"/>
      <w:r w:rsidRPr="00E95379">
        <w:rPr>
          <w:b/>
          <w:bCs/>
        </w:rPr>
        <w:t xml:space="preserve">} </w:t>
      </w:r>
      <w:r>
        <w:t xml:space="preserve">Full Name: </w:t>
      </w:r>
      <w:proofErr w:type="gramStart"/>
      <w:r w:rsidRPr="00E95379">
        <w:rPr>
          <w:b/>
          <w:bCs/>
        </w:rPr>
        <w:t>{{ trustee</w:t>
      </w:r>
      <w:proofErr w:type="gramEnd"/>
      <w:r w:rsidRPr="00E95379">
        <w:rPr>
          <w:b/>
          <w:bCs/>
        </w:rPr>
        <w:t>['Name'</w:t>
      </w:r>
      <w:proofErr w:type="gramStart"/>
      <w:r w:rsidRPr="00E95379">
        <w:rPr>
          <w:b/>
          <w:bCs/>
        </w:rPr>
        <w:t>] }</w:t>
      </w:r>
      <w:proofErr w:type="gramEnd"/>
      <w:r w:rsidRPr="00E95379">
        <w:rPr>
          <w:b/>
          <w:bCs/>
        </w:rPr>
        <w:t>}</w:t>
      </w:r>
      <w:r>
        <w:t xml:space="preserve"> </w:t>
      </w:r>
    </w:p>
    <w:p w14:paraId="71400454" w14:textId="77777777" w:rsidR="00E95379" w:rsidRDefault="00E95379" w:rsidP="00E95379">
      <w:pPr>
        <w:pStyle w:val="BodyText"/>
        <w:keepLines/>
        <w:widowControl/>
        <w:kinsoku w:val="0"/>
        <w:overflowPunct w:val="0"/>
        <w:spacing w:before="240"/>
        <w:ind w:left="0"/>
        <w:jc w:val="both"/>
      </w:pPr>
      <w:r>
        <w:t xml:space="preserve">{% </w:t>
      </w:r>
      <w:proofErr w:type="spellStart"/>
      <w:r>
        <w:t>endfor</w:t>
      </w:r>
      <w:proofErr w:type="spellEnd"/>
      <w:r>
        <w:t xml:space="preserve"> %}</w:t>
      </w:r>
    </w:p>
    <w:p w14:paraId="34BC86D7" w14:textId="0D4D804F" w:rsidR="000010AB" w:rsidRPr="00DE499A" w:rsidRDefault="000010AB" w:rsidP="00E95379">
      <w:pPr>
        <w:pStyle w:val="BodyText"/>
        <w:keepLines/>
        <w:widowControl/>
        <w:kinsoku w:val="0"/>
        <w:overflowPunct w:val="0"/>
        <w:spacing w:before="240"/>
        <w:ind w:left="0"/>
        <w:jc w:val="both"/>
      </w:pPr>
      <w:r w:rsidRPr="00DE499A">
        <w:t xml:space="preserve">How to Act: </w:t>
      </w:r>
      <w:proofErr w:type="gramStart"/>
      <w:r w:rsidRPr="00DE499A">
        <w:rPr>
          <w:b/>
          <w:bCs/>
        </w:rPr>
        <w:t xml:space="preserve">{{ </w:t>
      </w:r>
      <w:proofErr w:type="spellStart"/>
      <w:r w:rsidRPr="00DE499A">
        <w:rPr>
          <w:b/>
          <w:bCs/>
        </w:rPr>
        <w:t>cb</w:t>
      </w:r>
      <w:proofErr w:type="gramEnd"/>
      <w:r w:rsidRPr="00DE499A">
        <w:rPr>
          <w:b/>
          <w:bCs/>
        </w:rPr>
        <w:t>_tst_</w:t>
      </w:r>
      <w:proofErr w:type="gramStart"/>
      <w:r w:rsidRPr="00DE499A">
        <w:rPr>
          <w:b/>
          <w:bCs/>
        </w:rPr>
        <w:t>sep</w:t>
      </w:r>
      <w:proofErr w:type="spellEnd"/>
      <w:r w:rsidRPr="00DE499A">
        <w:rPr>
          <w:b/>
          <w:bCs/>
        </w:rPr>
        <w:t xml:space="preserve"> }</w:t>
      </w:r>
      <w:proofErr w:type="gramEnd"/>
      <w:r w:rsidRPr="00DE499A">
        <w:rPr>
          <w:b/>
          <w:bCs/>
        </w:rPr>
        <w:t>}</w:t>
      </w:r>
      <w:r w:rsidRPr="00DE499A">
        <w:t xml:space="preserve"> Separate </w:t>
      </w:r>
      <w:proofErr w:type="gramStart"/>
      <w:r w:rsidRPr="00DE499A">
        <w:rPr>
          <w:b/>
          <w:bCs/>
        </w:rPr>
        <w:t xml:space="preserve">{{ </w:t>
      </w:r>
      <w:proofErr w:type="spellStart"/>
      <w:r w:rsidRPr="00DE499A">
        <w:rPr>
          <w:b/>
          <w:bCs/>
        </w:rPr>
        <w:t>cb</w:t>
      </w:r>
      <w:proofErr w:type="gramEnd"/>
      <w:r w:rsidRPr="00DE499A">
        <w:rPr>
          <w:b/>
          <w:bCs/>
        </w:rPr>
        <w:t>_tst_</w:t>
      </w:r>
      <w:proofErr w:type="gramStart"/>
      <w:r w:rsidRPr="00DE499A">
        <w:rPr>
          <w:b/>
          <w:bCs/>
        </w:rPr>
        <w:t>jt</w:t>
      </w:r>
      <w:proofErr w:type="spellEnd"/>
      <w:r w:rsidRPr="00DE499A">
        <w:rPr>
          <w:b/>
          <w:bCs/>
        </w:rPr>
        <w:t xml:space="preserve"> }</w:t>
      </w:r>
      <w:proofErr w:type="gramEnd"/>
      <w:r w:rsidRPr="00DE499A">
        <w:rPr>
          <w:b/>
          <w:bCs/>
        </w:rPr>
        <w:t>}</w:t>
      </w:r>
      <w:r w:rsidRPr="00DE499A">
        <w:t xml:space="preserve"> Jointly; If jointly, then by: </w:t>
      </w:r>
      <w:proofErr w:type="gramStart"/>
      <w:r w:rsidRPr="00DE499A">
        <w:rPr>
          <w:b/>
          <w:bCs/>
        </w:rPr>
        <w:t xml:space="preserve">{{ </w:t>
      </w:r>
      <w:proofErr w:type="spellStart"/>
      <w:r w:rsidRPr="00DE499A">
        <w:rPr>
          <w:b/>
          <w:bCs/>
        </w:rPr>
        <w:t>cb</w:t>
      </w:r>
      <w:proofErr w:type="gramEnd"/>
      <w:r w:rsidRPr="00DE499A">
        <w:rPr>
          <w:b/>
          <w:bCs/>
        </w:rPr>
        <w:t>_tst_</w:t>
      </w:r>
      <w:proofErr w:type="gramStart"/>
      <w:r w:rsidRPr="00DE499A">
        <w:rPr>
          <w:b/>
          <w:bCs/>
        </w:rPr>
        <w:t>maj</w:t>
      </w:r>
      <w:proofErr w:type="spellEnd"/>
      <w:r w:rsidRPr="00DE499A">
        <w:rPr>
          <w:b/>
          <w:bCs/>
        </w:rPr>
        <w:t xml:space="preserve"> }</w:t>
      </w:r>
      <w:proofErr w:type="gramEnd"/>
      <w:r w:rsidRPr="00DE499A">
        <w:rPr>
          <w:b/>
          <w:bCs/>
        </w:rPr>
        <w:t>}</w:t>
      </w:r>
      <w:r w:rsidRPr="00DE499A">
        <w:t xml:space="preserve"> Majority </w:t>
      </w:r>
      <w:proofErr w:type="gramStart"/>
      <w:r w:rsidRPr="00DE499A">
        <w:rPr>
          <w:b/>
          <w:bCs/>
        </w:rPr>
        <w:t xml:space="preserve">{{ </w:t>
      </w:r>
      <w:proofErr w:type="spellStart"/>
      <w:r w:rsidRPr="00DE499A">
        <w:rPr>
          <w:b/>
          <w:bCs/>
        </w:rPr>
        <w:t>cb</w:t>
      </w:r>
      <w:proofErr w:type="gramEnd"/>
      <w:r w:rsidRPr="00DE499A">
        <w:rPr>
          <w:b/>
          <w:bCs/>
        </w:rPr>
        <w:t>_tst_</w:t>
      </w:r>
      <w:proofErr w:type="gramStart"/>
      <w:r w:rsidRPr="00DE499A">
        <w:rPr>
          <w:b/>
          <w:bCs/>
        </w:rPr>
        <w:t>ind</w:t>
      </w:r>
      <w:proofErr w:type="spellEnd"/>
      <w:r w:rsidRPr="00DE499A">
        <w:rPr>
          <w:b/>
          <w:bCs/>
        </w:rPr>
        <w:t xml:space="preserve"> }</w:t>
      </w:r>
      <w:proofErr w:type="gramEnd"/>
      <w:r w:rsidRPr="00DE499A">
        <w:rPr>
          <w:b/>
          <w:bCs/>
        </w:rPr>
        <w:t>}</w:t>
      </w:r>
      <w:r w:rsidRPr="00DE499A">
        <w:t xml:space="preserve"> Individual </w:t>
      </w:r>
      <w:proofErr w:type="gramStart"/>
      <w:r w:rsidRPr="00DE499A">
        <w:rPr>
          <w:b/>
          <w:bCs/>
        </w:rPr>
        <w:t xml:space="preserve">{{ </w:t>
      </w:r>
      <w:proofErr w:type="spellStart"/>
      <w:r w:rsidRPr="00DE499A">
        <w:rPr>
          <w:b/>
          <w:bCs/>
        </w:rPr>
        <w:t>cb</w:t>
      </w:r>
      <w:proofErr w:type="gramEnd"/>
      <w:r w:rsidRPr="00DE499A">
        <w:rPr>
          <w:b/>
          <w:bCs/>
        </w:rPr>
        <w:t>_tst_</w:t>
      </w:r>
      <w:proofErr w:type="gramStart"/>
      <w:r w:rsidRPr="00DE499A">
        <w:rPr>
          <w:b/>
          <w:bCs/>
        </w:rPr>
        <w:t>un</w:t>
      </w:r>
      <w:proofErr w:type="spellEnd"/>
      <w:r w:rsidRPr="00DE499A">
        <w:rPr>
          <w:b/>
          <w:bCs/>
        </w:rPr>
        <w:t xml:space="preserve"> }</w:t>
      </w:r>
      <w:proofErr w:type="gramEnd"/>
      <w:r w:rsidRPr="00DE499A">
        <w:rPr>
          <w:b/>
          <w:bCs/>
        </w:rPr>
        <w:t>}</w:t>
      </w:r>
      <w:r w:rsidRPr="00DE499A">
        <w:t xml:space="preserve"> Unanimous </w:t>
      </w:r>
    </w:p>
    <w:p w14:paraId="46BB4615" w14:textId="340EBEDA" w:rsidR="000010AB" w:rsidRPr="00DE499A" w:rsidRDefault="000010AB" w:rsidP="005B5936">
      <w:pPr>
        <w:pStyle w:val="BodyText"/>
        <w:keepLines/>
        <w:widowControl/>
        <w:kinsoku w:val="0"/>
        <w:overflowPunct w:val="0"/>
        <w:spacing w:before="240"/>
        <w:ind w:left="0"/>
        <w:jc w:val="both"/>
        <w:rPr>
          <w:b/>
          <w:bCs/>
        </w:rPr>
      </w:pPr>
      <w:r w:rsidRPr="00DE499A">
        <w:t xml:space="preserve">Should they be compensated for doing this. If so, how (% of estate, Set $, Hourly Rate, Etc.) </w:t>
      </w:r>
      <w:proofErr w:type="gramStart"/>
      <w:r w:rsidRPr="00DE499A">
        <w:rPr>
          <w:b/>
          <w:bCs/>
        </w:rPr>
        <w:t xml:space="preserve">{{ </w:t>
      </w:r>
      <w:proofErr w:type="spellStart"/>
      <w:r w:rsidRPr="00DE499A">
        <w:rPr>
          <w:b/>
          <w:bCs/>
        </w:rPr>
        <w:t>tst</w:t>
      </w:r>
      <w:proofErr w:type="gramEnd"/>
      <w:r w:rsidRPr="00DE499A">
        <w:rPr>
          <w:b/>
          <w:bCs/>
        </w:rPr>
        <w:t>_</w:t>
      </w:r>
      <w:proofErr w:type="gramStart"/>
      <w:r w:rsidRPr="00DE499A">
        <w:rPr>
          <w:b/>
          <w:bCs/>
        </w:rPr>
        <w:t>comp</w:t>
      </w:r>
      <w:proofErr w:type="spellEnd"/>
      <w:r w:rsidRPr="00DE499A">
        <w:rPr>
          <w:b/>
          <w:bCs/>
        </w:rPr>
        <w:t xml:space="preserve"> }</w:t>
      </w:r>
      <w:proofErr w:type="gramEnd"/>
      <w:r w:rsidRPr="00DE499A">
        <w:rPr>
          <w:b/>
          <w:bCs/>
        </w:rPr>
        <w:t>}</w:t>
      </w:r>
    </w:p>
    <w:p w14:paraId="113DD807" w14:textId="77777777" w:rsidR="00AE4FB2" w:rsidRPr="00DE499A" w:rsidRDefault="00AE4FB2" w:rsidP="005B5936">
      <w:pPr>
        <w:pStyle w:val="BodyText"/>
        <w:keepLines/>
        <w:widowControl/>
        <w:kinsoku w:val="0"/>
        <w:overflowPunct w:val="0"/>
        <w:spacing w:before="240"/>
        <w:ind w:left="0"/>
        <w:jc w:val="both"/>
        <w:rPr>
          <w:b/>
          <w:bCs/>
        </w:rPr>
      </w:pPr>
      <w:r w:rsidRPr="00DE499A">
        <w:rPr>
          <w:b/>
          <w:bCs/>
        </w:rPr>
        <w:t>In Trust or Outright:</w:t>
      </w:r>
    </w:p>
    <w:p w14:paraId="0C952BE2" w14:textId="77777777" w:rsidR="00AE4FB2" w:rsidRPr="00DE499A" w:rsidRDefault="00AE4FB2" w:rsidP="005B5936">
      <w:pPr>
        <w:pStyle w:val="BodyText"/>
        <w:keepLines/>
        <w:widowControl/>
        <w:kinsoku w:val="0"/>
        <w:overflowPunct w:val="0"/>
        <w:spacing w:before="240"/>
        <w:ind w:left="0"/>
        <w:jc w:val="both"/>
      </w:pPr>
      <w:r w:rsidRPr="00DE499A">
        <w:lastRenderedPageBreak/>
        <w:t xml:space="preserve">When you die, you </w:t>
      </w:r>
      <w:r w:rsidR="005A0262" w:rsidRPr="00DE499A">
        <w:t>can</w:t>
      </w:r>
      <w:r w:rsidRPr="00DE499A">
        <w:t xml:space="preserve"> pass </w:t>
      </w:r>
      <w:proofErr w:type="gramStart"/>
      <w:r w:rsidR="005A0262" w:rsidRPr="00DE499A">
        <w:t>everything</w:t>
      </w:r>
      <w:proofErr w:type="gramEnd"/>
      <w:r w:rsidRPr="00DE499A">
        <w:t xml:space="preserve"> to your beneficiaries either in trust or outright. If you choose outright, your beneficiaries will get the assets in their name, and everything is simple. However, if your beneficiaries are sued, go through a divorce, file bankruptcy, or have creditors after them, then the assets could be taken in any of those situations. If </w:t>
      </w:r>
      <w:r w:rsidR="005A0262" w:rsidRPr="00DE499A">
        <w:t xml:space="preserve">instead </w:t>
      </w:r>
      <w:r w:rsidRPr="00DE499A">
        <w:t xml:space="preserve">you </w:t>
      </w:r>
      <w:r w:rsidR="005A0262" w:rsidRPr="00DE499A">
        <w:t>choose</w:t>
      </w:r>
      <w:r w:rsidRPr="00DE499A">
        <w:t xml:space="preserve"> in trust, then they can still be in charge of the assets (or not – up to you) and as long as the assets stay in the trust they are protected from all of these situations.</w:t>
      </w:r>
    </w:p>
    <w:p w14:paraId="51C13E70" w14:textId="77777777" w:rsidR="004834F3" w:rsidRPr="00DE499A" w:rsidRDefault="004834F3" w:rsidP="005B5936">
      <w:pPr>
        <w:pStyle w:val="BodyText"/>
        <w:keepLines/>
        <w:widowControl/>
        <w:kinsoku w:val="0"/>
        <w:overflowPunct w:val="0"/>
        <w:spacing w:before="240"/>
        <w:ind w:left="0"/>
        <w:jc w:val="both"/>
        <w:rPr>
          <w:b/>
          <w:bCs/>
        </w:rPr>
      </w:pPr>
      <w:r w:rsidRPr="00DE499A">
        <w:rPr>
          <w:b/>
          <w:bCs/>
        </w:rPr>
        <w:t>Who Will Inherit Your Assets:</w:t>
      </w:r>
    </w:p>
    <w:p w14:paraId="1578E9FE" w14:textId="77777777" w:rsidR="00E95379" w:rsidRDefault="00E95379" w:rsidP="00E95379">
      <w:pPr>
        <w:pStyle w:val="BodyText"/>
        <w:keepLines/>
        <w:widowControl/>
        <w:kinsoku w:val="0"/>
        <w:overflowPunct w:val="0"/>
        <w:spacing w:before="240"/>
        <w:ind w:left="0"/>
        <w:jc w:val="both"/>
      </w:pPr>
      <w:r>
        <w:t>{% for ben in beneficiaries %}</w:t>
      </w:r>
    </w:p>
    <w:p w14:paraId="5AB572F0" w14:textId="77777777" w:rsidR="00E95379" w:rsidRDefault="00E95379" w:rsidP="00E95379">
      <w:pPr>
        <w:pStyle w:val="BodyText"/>
        <w:keepLines/>
        <w:widowControl/>
        <w:kinsoku w:val="0"/>
        <w:overflowPunct w:val="0"/>
        <w:spacing w:before="240"/>
        <w:ind w:left="0"/>
        <w:jc w:val="both"/>
      </w:pPr>
      <w:r>
        <w:t xml:space="preserve">Full Legal Name: </w:t>
      </w:r>
      <w:proofErr w:type="gramStart"/>
      <w:r>
        <w:t>{{ ben</w:t>
      </w:r>
      <w:proofErr w:type="gramEnd"/>
      <w:r>
        <w:t>['Name'</w:t>
      </w:r>
      <w:proofErr w:type="gramStart"/>
      <w:r>
        <w:t>] }</w:t>
      </w:r>
      <w:proofErr w:type="gramEnd"/>
      <w:r>
        <w:t xml:space="preserve">}; US Citizen: </w:t>
      </w:r>
      <w:proofErr w:type="gramStart"/>
      <w:r>
        <w:t>{{ ben</w:t>
      </w:r>
      <w:proofErr w:type="gramEnd"/>
      <w:r>
        <w:t>['US Citizen?'</w:t>
      </w:r>
      <w:proofErr w:type="gramStart"/>
      <w:r>
        <w:t>] }</w:t>
      </w:r>
      <w:proofErr w:type="gramEnd"/>
      <w:r>
        <w:t xml:space="preserve">}; % or $ Amount: </w:t>
      </w:r>
      <w:proofErr w:type="gramStart"/>
      <w:r>
        <w:t>{{ ben</w:t>
      </w:r>
      <w:proofErr w:type="gramEnd"/>
      <w:r>
        <w:t>['% or $ Amount'</w:t>
      </w:r>
      <w:proofErr w:type="gramStart"/>
      <w:r>
        <w:t>] }</w:t>
      </w:r>
      <w:proofErr w:type="gramEnd"/>
      <w:r>
        <w:t xml:space="preserve">} </w:t>
      </w:r>
    </w:p>
    <w:p w14:paraId="7E074DD4" w14:textId="77777777" w:rsidR="00E95379" w:rsidRDefault="00E95379" w:rsidP="00E95379">
      <w:pPr>
        <w:pStyle w:val="BodyText"/>
        <w:keepLines/>
        <w:widowControl/>
        <w:kinsoku w:val="0"/>
        <w:overflowPunct w:val="0"/>
        <w:spacing w:before="240"/>
        <w:ind w:left="0"/>
        <w:jc w:val="both"/>
      </w:pPr>
      <w:r>
        <w:t xml:space="preserve">If he/she Dies, then to: </w:t>
      </w:r>
      <w:proofErr w:type="gramStart"/>
      <w:r w:rsidRPr="00E95379">
        <w:rPr>
          <w:b/>
          <w:bCs/>
        </w:rPr>
        <w:t>{{ ben</w:t>
      </w:r>
      <w:proofErr w:type="gramEnd"/>
      <w:r w:rsidRPr="00E95379">
        <w:rPr>
          <w:b/>
          <w:bCs/>
        </w:rPr>
        <w:t>['If Dies, to'</w:t>
      </w:r>
      <w:proofErr w:type="gramStart"/>
      <w:r w:rsidRPr="00E95379">
        <w:rPr>
          <w:b/>
          <w:bCs/>
        </w:rPr>
        <w:t>] }</w:t>
      </w:r>
      <w:proofErr w:type="gramEnd"/>
      <w:r w:rsidRPr="00E95379">
        <w:rPr>
          <w:b/>
          <w:bCs/>
        </w:rPr>
        <w:t>}</w:t>
      </w:r>
      <w:r>
        <w:t xml:space="preserve"> OR </w:t>
      </w:r>
      <w:proofErr w:type="gramStart"/>
      <w:r w:rsidRPr="00E95379">
        <w:rPr>
          <w:b/>
          <w:bCs/>
        </w:rPr>
        <w:t>{{ ben</w:t>
      </w:r>
      <w:proofErr w:type="gramEnd"/>
      <w:r w:rsidRPr="00E95379">
        <w:rPr>
          <w:b/>
          <w:bCs/>
        </w:rPr>
        <w:t>['If Other, name'</w:t>
      </w:r>
      <w:proofErr w:type="gramStart"/>
      <w:r w:rsidRPr="00E95379">
        <w:rPr>
          <w:b/>
          <w:bCs/>
        </w:rPr>
        <w:t>] }</w:t>
      </w:r>
      <w:proofErr w:type="gramEnd"/>
      <w:r w:rsidRPr="00E95379">
        <w:rPr>
          <w:b/>
          <w:bCs/>
        </w:rPr>
        <w:t>}</w:t>
      </w:r>
      <w:r w:rsidRPr="00E95379">
        <w:t>;</w:t>
      </w:r>
      <w:r>
        <w:t xml:space="preserve"> What if he/she/they die, then to: </w:t>
      </w:r>
      <w:proofErr w:type="gramStart"/>
      <w:r w:rsidRPr="00E95379">
        <w:rPr>
          <w:b/>
          <w:bCs/>
        </w:rPr>
        <w:t>{{ ben</w:t>
      </w:r>
      <w:proofErr w:type="gramEnd"/>
      <w:r w:rsidRPr="00E95379">
        <w:rPr>
          <w:b/>
          <w:bCs/>
        </w:rPr>
        <w:t>['What if they die?'</w:t>
      </w:r>
      <w:proofErr w:type="gramStart"/>
      <w:r w:rsidRPr="00E95379">
        <w:rPr>
          <w:b/>
          <w:bCs/>
        </w:rPr>
        <w:t>] }</w:t>
      </w:r>
      <w:proofErr w:type="gramEnd"/>
      <w:r w:rsidRPr="00E95379">
        <w:rPr>
          <w:b/>
          <w:bCs/>
        </w:rPr>
        <w:t xml:space="preserve">} </w:t>
      </w:r>
    </w:p>
    <w:p w14:paraId="7941CCC0" w14:textId="77777777" w:rsidR="00E95379" w:rsidRDefault="00E95379" w:rsidP="00E95379">
      <w:pPr>
        <w:pStyle w:val="BodyText"/>
        <w:keepLines/>
        <w:widowControl/>
        <w:kinsoku w:val="0"/>
        <w:overflowPunct w:val="0"/>
        <w:spacing w:before="240"/>
        <w:ind w:left="0"/>
        <w:jc w:val="both"/>
      </w:pPr>
      <w:r>
        <w:t xml:space="preserve">Is he/she receiving government financial benefits/disability: </w:t>
      </w:r>
      <w:proofErr w:type="gramStart"/>
      <w:r w:rsidRPr="00E95379">
        <w:rPr>
          <w:b/>
          <w:bCs/>
        </w:rPr>
        <w:t>{{ ben</w:t>
      </w:r>
      <w:proofErr w:type="gramEnd"/>
      <w:r w:rsidRPr="00E95379">
        <w:rPr>
          <w:b/>
          <w:bCs/>
        </w:rPr>
        <w:t>['Gov Benefits?'</w:t>
      </w:r>
      <w:proofErr w:type="gramStart"/>
      <w:r w:rsidRPr="00E95379">
        <w:rPr>
          <w:b/>
          <w:bCs/>
        </w:rPr>
        <w:t>] }</w:t>
      </w:r>
      <w:proofErr w:type="gramEnd"/>
      <w:r w:rsidRPr="00E95379">
        <w:rPr>
          <w:b/>
          <w:bCs/>
        </w:rPr>
        <w:t>};</w:t>
      </w:r>
      <w:r>
        <w:t xml:space="preserve"> How to Inherit: </w:t>
      </w:r>
      <w:proofErr w:type="gramStart"/>
      <w:r w:rsidRPr="00E95379">
        <w:rPr>
          <w:b/>
          <w:bCs/>
        </w:rPr>
        <w:t>{{ ben</w:t>
      </w:r>
      <w:proofErr w:type="gramEnd"/>
      <w:r w:rsidRPr="00E95379">
        <w:rPr>
          <w:b/>
          <w:bCs/>
        </w:rPr>
        <w:t>['Inherit'</w:t>
      </w:r>
      <w:proofErr w:type="gramStart"/>
      <w:r w:rsidRPr="00E95379">
        <w:rPr>
          <w:b/>
          <w:bCs/>
        </w:rPr>
        <w:t>] }</w:t>
      </w:r>
      <w:proofErr w:type="gramEnd"/>
      <w:r w:rsidRPr="00E95379">
        <w:rPr>
          <w:b/>
          <w:bCs/>
        </w:rPr>
        <w:t>}</w:t>
      </w:r>
    </w:p>
    <w:p w14:paraId="6757C3DD" w14:textId="77777777" w:rsidR="00E95379" w:rsidRDefault="00E95379" w:rsidP="00E95379">
      <w:pPr>
        <w:pStyle w:val="BodyText"/>
        <w:keepLines/>
        <w:widowControl/>
        <w:kinsoku w:val="0"/>
        <w:overflowPunct w:val="0"/>
        <w:spacing w:before="240"/>
        <w:ind w:left="0"/>
        <w:jc w:val="both"/>
      </w:pPr>
      <w:r>
        <w:t xml:space="preserve">{% </w:t>
      </w:r>
      <w:proofErr w:type="spellStart"/>
      <w:r>
        <w:t>endfor</w:t>
      </w:r>
      <w:proofErr w:type="spellEnd"/>
      <w:r>
        <w:t xml:space="preserve"> %}</w:t>
      </w:r>
    </w:p>
    <w:p w14:paraId="0798F357" w14:textId="448741EA" w:rsidR="00D82123" w:rsidRPr="00DE499A" w:rsidRDefault="005B5936" w:rsidP="005B5936">
      <w:pPr>
        <w:pStyle w:val="BodyText"/>
        <w:keepLines/>
        <w:widowControl/>
        <w:kinsoku w:val="0"/>
        <w:overflowPunct w:val="0"/>
        <w:spacing w:before="240"/>
        <w:ind w:left="0"/>
        <w:jc w:val="both"/>
        <w:rPr>
          <w:b/>
          <w:bCs/>
        </w:rPr>
      </w:pPr>
      <w:r w:rsidRPr="00DE499A">
        <w:rPr>
          <w:noProof/>
        </w:rPr>
        <mc:AlternateContent>
          <mc:Choice Requires="wps">
            <w:drawing>
              <wp:inline distT="0" distB="0" distL="0" distR="0" wp14:anchorId="13F87A10" wp14:editId="4332FE1D">
                <wp:extent cx="6858000" cy="266700"/>
                <wp:effectExtent l="0" t="0" r="0" b="0"/>
                <wp:docPr id="1214923130"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66700"/>
                        </a:xfrm>
                        <a:prstGeom prst="rect">
                          <a:avLst/>
                        </a:prstGeom>
                        <a:solidFill>
                          <a:srgbClr val="73C20A"/>
                        </a:solidFill>
                        <a:ln>
                          <a:noFill/>
                        </a:ln>
                      </wps:spPr>
                      <wps:txbx>
                        <w:txbxContent>
                          <w:p w14:paraId="6C13894D" w14:textId="77777777" w:rsidR="005B5936" w:rsidRPr="008C79CA" w:rsidRDefault="005B5936" w:rsidP="005B5936">
                            <w:pPr>
                              <w:pStyle w:val="Heading1"/>
                              <w:kinsoku w:val="0"/>
                              <w:overflowPunct w:val="0"/>
                              <w:spacing w:before="0"/>
                              <w:ind w:left="0"/>
                              <w:rPr>
                                <w:color w:val="FFFFFF"/>
                              </w:rPr>
                            </w:pPr>
                            <w:r>
                              <w:rPr>
                                <w:color w:val="FFFFFF"/>
                              </w:rPr>
                              <w:t>Specific Gifts</w:t>
                            </w:r>
                          </w:p>
                        </w:txbxContent>
                      </wps:txbx>
                      <wps:bodyPr rot="0" vert="horz" wrap="square" lIns="91440" tIns="45720" rIns="91440" bIns="45720" anchor="t" anchorCtr="0" upright="1">
                        <a:spAutoFit/>
                      </wps:bodyPr>
                    </wps:wsp>
                  </a:graphicData>
                </a:graphic>
              </wp:inline>
            </w:drawing>
          </mc:Choice>
          <mc:Fallback>
            <w:pict>
              <v:shapetype w14:anchorId="13F87A10" id="_x0000_t202" coordsize="21600,21600" o:spt="202" path="m,l,21600r21600,l21600,xe">
                <v:stroke joinstyle="miter"/>
                <v:path gradientshapeok="t" o:connecttype="rect"/>
              </v:shapetype>
              <v:shape id="_x0000_s1037" type="#_x0000_t202" style="width:54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" fillcolor="#73c20a" stroked="f">
                <v:textbox style="mso-fit-shape-to-text:t">
                  <w:txbxContent>
                    <w:p w14:paraId="6C13894D" w14:textId="77777777" w:rsidR="005B5936" w:rsidRPr="008C79CA" w:rsidRDefault="005B5936" w:rsidP="005B5936">
                      <w:pPr>
                        <w:pStyle w:val="Heading1"/>
                        <w:kinsoku w:val="0"/>
                        <w:overflowPunct w:val="0"/>
                        <w:spacing w:before="0"/>
                        <w:ind w:left="0"/>
                        <w:rPr>
                          <w:color w:val="FFFFFF"/>
                        </w:rPr>
                      </w:pPr>
                      <w:r>
                        <w:rPr>
                          <w:color w:val="FFFFFF"/>
                        </w:rPr>
                        <w:t>Specific Gifts</w:t>
                      </w:r>
                    </w:p>
                  </w:txbxContent>
                </v:textbox>
                <w10:anchorlock/>
              </v:shape>
            </w:pict>
          </mc:Fallback>
        </mc:AlternateContent>
      </w:r>
      <w:r w:rsidR="00D82123" w:rsidRPr="00DE499A">
        <w:rPr>
          <w:b/>
          <w:bCs/>
        </w:rPr>
        <w:t>Pets:</w:t>
      </w:r>
    </w:p>
    <w:p w14:paraId="11BC050F" w14:textId="6047532D" w:rsidR="000F40D1" w:rsidRPr="00DE499A" w:rsidRDefault="000010AB" w:rsidP="005B5936">
      <w:pPr>
        <w:pStyle w:val="BodyText"/>
        <w:keepLines/>
        <w:widowControl/>
        <w:kinsoku w:val="0"/>
        <w:overflowPunct w:val="0"/>
        <w:spacing w:before="240"/>
        <w:ind w:left="0"/>
        <w:jc w:val="both"/>
        <w:rPr>
          <w:rStyle w:val="citation-279"/>
        </w:rPr>
      </w:pPr>
      <w:r w:rsidRPr="00DE499A">
        <w:rPr>
          <w:rStyle w:val="citation-279"/>
        </w:rPr>
        <w:t xml:space="preserve">What do you want to happen to your pets: </w:t>
      </w:r>
      <w:proofErr w:type="gramStart"/>
      <w:r w:rsidRPr="00DE499A">
        <w:rPr>
          <w:rStyle w:val="citation-279"/>
          <w:b/>
          <w:bCs/>
        </w:rPr>
        <w:t xml:space="preserve">{{ </w:t>
      </w:r>
      <w:proofErr w:type="spellStart"/>
      <w:r w:rsidRPr="00DE499A">
        <w:rPr>
          <w:rStyle w:val="citation-279"/>
          <w:b/>
          <w:bCs/>
        </w:rPr>
        <w:t>pets</w:t>
      </w:r>
      <w:proofErr w:type="gramEnd"/>
      <w:r w:rsidRPr="00DE499A">
        <w:rPr>
          <w:rStyle w:val="citation-279"/>
          <w:b/>
          <w:bCs/>
        </w:rPr>
        <w:t>_</w:t>
      </w:r>
      <w:proofErr w:type="gramStart"/>
      <w:r w:rsidRPr="00DE499A">
        <w:rPr>
          <w:rStyle w:val="citation-279"/>
          <w:b/>
          <w:bCs/>
        </w:rPr>
        <w:t>instructions</w:t>
      </w:r>
      <w:proofErr w:type="spellEnd"/>
      <w:r w:rsidRPr="00DE499A">
        <w:rPr>
          <w:rStyle w:val="citation-279"/>
          <w:b/>
          <w:bCs/>
        </w:rPr>
        <w:t xml:space="preserve"> }</w:t>
      </w:r>
      <w:proofErr w:type="gramEnd"/>
      <w:r w:rsidRPr="00DE499A">
        <w:rPr>
          <w:rStyle w:val="citation-279"/>
          <w:b/>
          <w:bCs/>
        </w:rPr>
        <w:t>}</w:t>
      </w:r>
    </w:p>
    <w:p w14:paraId="3A72267E" w14:textId="627411CD" w:rsidR="00417922" w:rsidRDefault="00417922" w:rsidP="001C5CF4">
      <w:pPr>
        <w:pStyle w:val="NormalWeb"/>
        <w:spacing w:before="240"/>
        <w:jc w:val="both"/>
        <w:rPr>
          <w:b/>
          <w:bCs/>
        </w:rPr>
      </w:pPr>
      <w:r>
        <w:rPr>
          <w:b/>
          <w:bCs/>
        </w:rPr>
        <w:t>Special Distributions</w:t>
      </w:r>
      <w:r w:rsidRPr="00DE499A">
        <w:rPr>
          <w:b/>
          <w:bCs/>
        </w:rPr>
        <w:t>:</w:t>
      </w:r>
    </w:p>
    <w:p w14:paraId="4790BEAF" w14:textId="13CCFF7D" w:rsidR="001C5CF4" w:rsidRPr="001C5CF4" w:rsidRDefault="001C5CF4" w:rsidP="001C5CF4">
      <w:pPr>
        <w:pStyle w:val="NormalWeb"/>
        <w:spacing w:before="240"/>
        <w:jc w:val="both"/>
        <w:rPr>
          <w:rStyle w:val="citation-279"/>
        </w:rPr>
      </w:pPr>
      <w:r w:rsidRPr="001C5CF4">
        <w:rPr>
          <w:rStyle w:val="citation-279"/>
        </w:rPr>
        <w:t>{% for gift in gifts %}</w:t>
      </w:r>
    </w:p>
    <w:p w14:paraId="16F0087B" w14:textId="2DC3BEF1" w:rsidR="001C5CF4" w:rsidRPr="001C5CF4" w:rsidRDefault="001C5CF4" w:rsidP="001C5CF4">
      <w:pPr>
        <w:pStyle w:val="NormalWeb"/>
        <w:spacing w:before="240"/>
        <w:jc w:val="both"/>
        <w:rPr>
          <w:rStyle w:val="citation-279"/>
        </w:rPr>
      </w:pPr>
      <w:r w:rsidRPr="001C5CF4">
        <w:rPr>
          <w:rStyle w:val="citation-279"/>
        </w:rPr>
        <w:t>Gift</w:t>
      </w:r>
      <w:r>
        <w:rPr>
          <w:rStyle w:val="citation-279"/>
        </w:rPr>
        <w:t xml:space="preserve"> Description</w:t>
      </w:r>
      <w:r w:rsidRPr="001C5CF4">
        <w:rPr>
          <w:rStyle w:val="citation-279"/>
        </w:rPr>
        <w:t xml:space="preserve">: </w:t>
      </w:r>
      <w:proofErr w:type="gramStart"/>
      <w:r w:rsidRPr="001C5CF4">
        <w:rPr>
          <w:rStyle w:val="citation-279"/>
          <w:b/>
          <w:bCs/>
        </w:rPr>
        <w:t>{{ gift</w:t>
      </w:r>
      <w:proofErr w:type="gramEnd"/>
      <w:r w:rsidRPr="001C5CF4">
        <w:rPr>
          <w:rStyle w:val="citation-279"/>
          <w:b/>
          <w:bCs/>
        </w:rPr>
        <w:t>['Gift'</w:t>
      </w:r>
      <w:proofErr w:type="gramStart"/>
      <w:r w:rsidRPr="001C5CF4">
        <w:rPr>
          <w:rStyle w:val="citation-279"/>
          <w:b/>
          <w:bCs/>
        </w:rPr>
        <w:t>] }</w:t>
      </w:r>
      <w:proofErr w:type="gramEnd"/>
      <w:r w:rsidRPr="001C5CF4">
        <w:rPr>
          <w:rStyle w:val="citation-279"/>
          <w:b/>
          <w:bCs/>
        </w:rPr>
        <w:t>}</w:t>
      </w:r>
      <w:r w:rsidRPr="001C5CF4">
        <w:rPr>
          <w:rStyle w:val="citation-279"/>
        </w:rPr>
        <w:t xml:space="preserve">; Beneficiary Name: </w:t>
      </w:r>
      <w:proofErr w:type="gramStart"/>
      <w:r w:rsidRPr="001C5CF4">
        <w:rPr>
          <w:rStyle w:val="citation-279"/>
          <w:b/>
          <w:bCs/>
        </w:rPr>
        <w:t>{{ gift</w:t>
      </w:r>
      <w:proofErr w:type="gramEnd"/>
      <w:r w:rsidRPr="001C5CF4">
        <w:rPr>
          <w:rStyle w:val="citation-279"/>
          <w:b/>
          <w:bCs/>
        </w:rPr>
        <w:t>['Beneficiary Name'</w:t>
      </w:r>
      <w:proofErr w:type="gramStart"/>
      <w:r w:rsidRPr="001C5CF4">
        <w:rPr>
          <w:rStyle w:val="citation-279"/>
          <w:b/>
          <w:bCs/>
        </w:rPr>
        <w:t>] }</w:t>
      </w:r>
      <w:proofErr w:type="gramEnd"/>
      <w:r w:rsidRPr="001C5CF4">
        <w:rPr>
          <w:rStyle w:val="citation-279"/>
          <w:b/>
          <w:bCs/>
        </w:rPr>
        <w:t>}</w:t>
      </w:r>
      <w:r w:rsidRPr="001C5CF4">
        <w:rPr>
          <w:rStyle w:val="citation-279"/>
        </w:rPr>
        <w:t xml:space="preserve"> </w:t>
      </w:r>
    </w:p>
    <w:p w14:paraId="11822669" w14:textId="77777777" w:rsidR="001C5CF4" w:rsidRPr="001C5CF4" w:rsidRDefault="001C5CF4" w:rsidP="001C5CF4">
      <w:pPr>
        <w:pStyle w:val="NormalWeb"/>
        <w:spacing w:before="240"/>
        <w:jc w:val="both"/>
        <w:rPr>
          <w:rStyle w:val="citation-279"/>
        </w:rPr>
      </w:pPr>
      <w:r w:rsidRPr="001C5CF4">
        <w:rPr>
          <w:rStyle w:val="citation-279"/>
        </w:rPr>
        <w:t xml:space="preserve">Distribute at the death of: </w:t>
      </w:r>
      <w:proofErr w:type="gramStart"/>
      <w:r w:rsidRPr="001C5CF4">
        <w:rPr>
          <w:rStyle w:val="citation-279"/>
          <w:b/>
          <w:bCs/>
        </w:rPr>
        <w:t>{{ gift</w:t>
      </w:r>
      <w:proofErr w:type="gramEnd"/>
      <w:r w:rsidRPr="001C5CF4">
        <w:rPr>
          <w:rStyle w:val="citation-279"/>
          <w:b/>
          <w:bCs/>
        </w:rPr>
        <w:t>['Death of (H/W/Both)'</w:t>
      </w:r>
      <w:proofErr w:type="gramStart"/>
      <w:r w:rsidRPr="001C5CF4">
        <w:rPr>
          <w:rStyle w:val="citation-279"/>
          <w:b/>
          <w:bCs/>
        </w:rPr>
        <w:t>] }</w:t>
      </w:r>
      <w:proofErr w:type="gramEnd"/>
      <w:r w:rsidRPr="001C5CF4">
        <w:rPr>
          <w:rStyle w:val="citation-279"/>
          <w:b/>
          <w:bCs/>
        </w:rPr>
        <w:t>}</w:t>
      </w:r>
      <w:r w:rsidRPr="001C5CF4">
        <w:rPr>
          <w:rStyle w:val="citation-279"/>
        </w:rPr>
        <w:t xml:space="preserve">; Distribute: </w:t>
      </w:r>
      <w:proofErr w:type="gramStart"/>
      <w:r w:rsidRPr="001C5CF4">
        <w:rPr>
          <w:rStyle w:val="citation-279"/>
          <w:b/>
          <w:bCs/>
        </w:rPr>
        <w:t>{{ gift</w:t>
      </w:r>
      <w:proofErr w:type="gramEnd"/>
      <w:r w:rsidRPr="001C5CF4">
        <w:rPr>
          <w:rStyle w:val="citation-279"/>
          <w:b/>
          <w:bCs/>
        </w:rPr>
        <w:t>['Distribute'</w:t>
      </w:r>
      <w:proofErr w:type="gramStart"/>
      <w:r w:rsidRPr="001C5CF4">
        <w:rPr>
          <w:rStyle w:val="citation-279"/>
          <w:b/>
          <w:bCs/>
        </w:rPr>
        <w:t>] }</w:t>
      </w:r>
      <w:proofErr w:type="gramEnd"/>
      <w:r w:rsidRPr="001C5CF4">
        <w:rPr>
          <w:rStyle w:val="citation-279"/>
          <w:b/>
          <w:bCs/>
        </w:rPr>
        <w:t>}</w:t>
      </w:r>
    </w:p>
    <w:p w14:paraId="490847CF" w14:textId="77777777" w:rsidR="001C5CF4" w:rsidRPr="001C5CF4" w:rsidRDefault="001C5CF4" w:rsidP="001C5CF4">
      <w:pPr>
        <w:pStyle w:val="NormalWeb"/>
        <w:spacing w:before="240"/>
        <w:jc w:val="both"/>
        <w:rPr>
          <w:rStyle w:val="citation-279"/>
        </w:rPr>
      </w:pPr>
      <w:r w:rsidRPr="001C5CF4">
        <w:rPr>
          <w:rStyle w:val="citation-279"/>
        </w:rPr>
        <w:t xml:space="preserve">If unable to receive gift: </w:t>
      </w:r>
      <w:proofErr w:type="gramStart"/>
      <w:r w:rsidRPr="001C5CF4">
        <w:rPr>
          <w:rStyle w:val="citation-279"/>
          <w:b/>
          <w:bCs/>
        </w:rPr>
        <w:t>{{ gift</w:t>
      </w:r>
      <w:proofErr w:type="gramEnd"/>
      <w:r w:rsidRPr="001C5CF4">
        <w:rPr>
          <w:rStyle w:val="citation-279"/>
          <w:b/>
          <w:bCs/>
        </w:rPr>
        <w:t>['If unable'</w:t>
      </w:r>
      <w:proofErr w:type="gramStart"/>
      <w:r w:rsidRPr="001C5CF4">
        <w:rPr>
          <w:rStyle w:val="citation-279"/>
          <w:b/>
          <w:bCs/>
        </w:rPr>
        <w:t>] }</w:t>
      </w:r>
      <w:proofErr w:type="gramEnd"/>
      <w:r w:rsidRPr="001C5CF4">
        <w:rPr>
          <w:rStyle w:val="citation-279"/>
          <w:b/>
          <w:bCs/>
        </w:rPr>
        <w:t>}</w:t>
      </w:r>
      <w:r w:rsidRPr="001C5CF4">
        <w:rPr>
          <w:rStyle w:val="citation-279"/>
        </w:rPr>
        <w:t xml:space="preserve"> - </w:t>
      </w:r>
      <w:proofErr w:type="gramStart"/>
      <w:r w:rsidRPr="001C5CF4">
        <w:rPr>
          <w:rStyle w:val="citation-279"/>
          <w:b/>
          <w:bCs/>
        </w:rPr>
        <w:t>{{ gift</w:t>
      </w:r>
      <w:proofErr w:type="gramEnd"/>
      <w:r w:rsidRPr="001C5CF4">
        <w:rPr>
          <w:rStyle w:val="citation-279"/>
          <w:b/>
          <w:bCs/>
        </w:rPr>
        <w:t>['Else Name'</w:t>
      </w:r>
      <w:proofErr w:type="gramStart"/>
      <w:r w:rsidRPr="001C5CF4">
        <w:rPr>
          <w:rStyle w:val="citation-279"/>
          <w:b/>
          <w:bCs/>
        </w:rPr>
        <w:t>] }</w:t>
      </w:r>
      <w:proofErr w:type="gramEnd"/>
      <w:r w:rsidRPr="001C5CF4">
        <w:rPr>
          <w:rStyle w:val="citation-279"/>
          <w:b/>
          <w:bCs/>
        </w:rPr>
        <w:t>}</w:t>
      </w:r>
    </w:p>
    <w:p w14:paraId="326018AC" w14:textId="5DB7BCD8" w:rsidR="008B64B7" w:rsidRPr="00DE499A" w:rsidRDefault="001C5CF4" w:rsidP="001C5CF4">
      <w:pPr>
        <w:pStyle w:val="NormalWeb"/>
        <w:spacing w:before="240" w:beforeAutospacing="0" w:after="0" w:afterAutospacing="0"/>
        <w:jc w:val="both"/>
        <w:rPr>
          <w:rStyle w:val="citation-279"/>
          <w:b/>
          <w:bCs/>
        </w:rPr>
      </w:pPr>
      <w:r w:rsidRPr="001C5CF4">
        <w:rPr>
          <w:rStyle w:val="citation-279"/>
        </w:rPr>
        <w:t xml:space="preserve">{% </w:t>
      </w:r>
      <w:proofErr w:type="spellStart"/>
      <w:r w:rsidRPr="001C5CF4">
        <w:rPr>
          <w:rStyle w:val="citation-279"/>
        </w:rPr>
        <w:t>endfor</w:t>
      </w:r>
      <w:proofErr w:type="spellEnd"/>
      <w:r w:rsidRPr="001C5CF4">
        <w:rPr>
          <w:rStyle w:val="citation-279"/>
        </w:rPr>
        <w:t xml:space="preserve"> %}</w:t>
      </w:r>
    </w:p>
    <w:p w14:paraId="53B73DAC" w14:textId="77777777" w:rsidR="00414C45" w:rsidRPr="00DE499A" w:rsidRDefault="00414C45" w:rsidP="005B5936">
      <w:pPr>
        <w:pStyle w:val="BodyText"/>
        <w:keepLines/>
        <w:widowControl/>
        <w:kinsoku w:val="0"/>
        <w:overflowPunct w:val="0"/>
        <w:spacing w:before="240"/>
        <w:ind w:left="0"/>
        <w:jc w:val="both"/>
      </w:pPr>
      <w:r w:rsidRPr="00DE499A">
        <w:rPr>
          <w:noProof/>
        </w:rPr>
        <mc:AlternateContent>
          <mc:Choice Requires="wps">
            <w:drawing>
              <wp:inline distT="0" distB="0" distL="0" distR="0" wp14:anchorId="7ACCE37E" wp14:editId="21404EB6">
                <wp:extent cx="6858000" cy="266700"/>
                <wp:effectExtent l="0" t="0" r="0" b="0"/>
                <wp:docPr id="1480421160"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66700"/>
                        </a:xfrm>
                        <a:prstGeom prst="rect">
                          <a:avLst/>
                        </a:prstGeom>
                        <a:solidFill>
                          <a:srgbClr val="73C20A"/>
                        </a:solidFill>
                        <a:ln>
                          <a:noFill/>
                        </a:ln>
                      </wps:spPr>
                      <wps:txbx>
                        <w:txbxContent>
                          <w:p w14:paraId="7364E12F" w14:textId="77777777" w:rsidR="00414C45" w:rsidRPr="008C79CA" w:rsidRDefault="00414C45" w:rsidP="00414C45">
                            <w:pPr>
                              <w:pStyle w:val="Heading1"/>
                              <w:kinsoku w:val="0"/>
                              <w:overflowPunct w:val="0"/>
                              <w:spacing w:before="0"/>
                              <w:ind w:left="0"/>
                              <w:rPr>
                                <w:color w:val="FFFFFF"/>
                              </w:rPr>
                            </w:pPr>
                            <w:r w:rsidRPr="008C79CA">
                              <w:rPr>
                                <w:color w:val="FFFFFF"/>
                              </w:rPr>
                              <w:t>Disinheritance</w:t>
                            </w:r>
                          </w:p>
                        </w:txbxContent>
                      </wps:txbx>
                      <wps:bodyPr rot="0" vert="horz" wrap="square" lIns="91440" tIns="45720" rIns="91440" bIns="45720" anchor="t" anchorCtr="0" upright="1">
                        <a:spAutoFit/>
                      </wps:bodyPr>
                    </wps:wsp>
                  </a:graphicData>
                </a:graphic>
              </wp:inline>
            </w:drawing>
          </mc:Choice>
          <mc:Fallback>
            <w:pict>
              <v:shape w14:anchorId="7ACCE37E" id="_x0000_s1038" type="#_x0000_t202" style="width:54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" fillcolor="#73c20a" stroked="f">
                <v:textbox style="mso-fit-shape-to-text:t">
                  <w:txbxContent>
                    <w:p w14:paraId="7364E12F" w14:textId="77777777" w:rsidR="00414C45" w:rsidRPr="008C79CA" w:rsidRDefault="00414C45" w:rsidP="00414C45">
                      <w:pPr>
                        <w:pStyle w:val="Heading1"/>
                        <w:kinsoku w:val="0"/>
                        <w:overflowPunct w:val="0"/>
                        <w:spacing w:before="0"/>
                        <w:ind w:left="0"/>
                        <w:rPr>
                          <w:color w:val="FFFFFF"/>
                        </w:rPr>
                      </w:pPr>
                      <w:r w:rsidRPr="008C79CA">
                        <w:rPr>
                          <w:color w:val="FFFFFF"/>
                        </w:rPr>
                        <w:t>Disinheritance</w:t>
                      </w:r>
                    </w:p>
                  </w:txbxContent>
                </v:textbox>
                <w10:anchorlock/>
              </v:shape>
            </w:pict>
          </mc:Fallback>
        </mc:AlternateContent>
      </w:r>
    </w:p>
    <w:p w14:paraId="64DCCA3E" w14:textId="77777777" w:rsidR="00FA55B5" w:rsidRPr="00DE499A" w:rsidRDefault="00FA55B5" w:rsidP="005B5936">
      <w:pPr>
        <w:pStyle w:val="BodyText"/>
        <w:keepLines/>
        <w:widowControl/>
        <w:tabs>
          <w:tab w:val="right" w:pos="10800"/>
        </w:tabs>
        <w:kinsoku w:val="0"/>
        <w:overflowPunct w:val="0"/>
        <w:spacing w:before="240"/>
        <w:ind w:left="0"/>
        <w:jc w:val="both"/>
      </w:pPr>
      <w:r w:rsidRPr="00DE499A">
        <w:t xml:space="preserve">If a scenario plays out where all of your listed beneficiaries die before or at the same time as you, then we need a catch all provision to make sure the assets do not go to the state. Do you prefer to keep the money in the family, or give it to charity: Client </w:t>
      </w:r>
      <w:proofErr w:type="gramStart"/>
      <w:r w:rsidRPr="00DE499A">
        <w:rPr>
          <w:b/>
          <w:bCs/>
        </w:rPr>
        <w:t xml:space="preserve">{{ </w:t>
      </w:r>
      <w:proofErr w:type="spellStart"/>
      <w:r w:rsidRPr="00DE499A">
        <w:rPr>
          <w:b/>
          <w:bCs/>
        </w:rPr>
        <w:t>cb</w:t>
      </w:r>
      <w:proofErr w:type="gramEnd"/>
      <w:r w:rsidRPr="00DE499A">
        <w:rPr>
          <w:b/>
          <w:bCs/>
        </w:rPr>
        <w:t>_cd_</w:t>
      </w:r>
      <w:proofErr w:type="gramStart"/>
      <w:r w:rsidRPr="00DE499A">
        <w:rPr>
          <w:b/>
          <w:bCs/>
        </w:rPr>
        <w:t>fam</w:t>
      </w:r>
      <w:proofErr w:type="spellEnd"/>
      <w:r w:rsidRPr="00DE499A">
        <w:rPr>
          <w:b/>
          <w:bCs/>
        </w:rPr>
        <w:t xml:space="preserve"> }</w:t>
      </w:r>
      <w:proofErr w:type="gramEnd"/>
      <w:r w:rsidRPr="00DE499A">
        <w:rPr>
          <w:b/>
          <w:bCs/>
        </w:rPr>
        <w:t>}</w:t>
      </w:r>
      <w:r w:rsidRPr="00DE499A">
        <w:t xml:space="preserve"> Family </w:t>
      </w:r>
      <w:proofErr w:type="gramStart"/>
      <w:r w:rsidRPr="00DE499A">
        <w:rPr>
          <w:b/>
          <w:bCs/>
        </w:rPr>
        <w:t xml:space="preserve">{{ </w:t>
      </w:r>
      <w:proofErr w:type="spellStart"/>
      <w:r w:rsidRPr="00DE499A">
        <w:rPr>
          <w:b/>
          <w:bCs/>
        </w:rPr>
        <w:t>cb</w:t>
      </w:r>
      <w:proofErr w:type="gramEnd"/>
      <w:r w:rsidRPr="00DE499A">
        <w:rPr>
          <w:b/>
          <w:bCs/>
        </w:rPr>
        <w:t>_cd_</w:t>
      </w:r>
      <w:proofErr w:type="gramStart"/>
      <w:r w:rsidRPr="00DE499A">
        <w:rPr>
          <w:b/>
          <w:bCs/>
        </w:rPr>
        <w:t>char</w:t>
      </w:r>
      <w:proofErr w:type="spellEnd"/>
      <w:r w:rsidRPr="00DE499A">
        <w:rPr>
          <w:b/>
          <w:bCs/>
        </w:rPr>
        <w:t xml:space="preserve"> }</w:t>
      </w:r>
      <w:proofErr w:type="gramEnd"/>
      <w:r w:rsidRPr="00DE499A">
        <w:rPr>
          <w:b/>
          <w:bCs/>
        </w:rPr>
        <w:t>}</w:t>
      </w:r>
      <w:r w:rsidRPr="00DE499A">
        <w:t xml:space="preserve"> Charity; Spouse </w:t>
      </w:r>
      <w:proofErr w:type="gramStart"/>
      <w:r w:rsidRPr="00DE499A">
        <w:rPr>
          <w:b/>
          <w:bCs/>
        </w:rPr>
        <w:t xml:space="preserve">{{ </w:t>
      </w:r>
      <w:proofErr w:type="spellStart"/>
      <w:r w:rsidRPr="00DE499A">
        <w:rPr>
          <w:b/>
          <w:bCs/>
        </w:rPr>
        <w:t>cb</w:t>
      </w:r>
      <w:proofErr w:type="gramEnd"/>
      <w:r w:rsidRPr="00DE499A">
        <w:rPr>
          <w:b/>
          <w:bCs/>
        </w:rPr>
        <w:t>_sd_</w:t>
      </w:r>
      <w:proofErr w:type="gramStart"/>
      <w:r w:rsidRPr="00DE499A">
        <w:rPr>
          <w:b/>
          <w:bCs/>
        </w:rPr>
        <w:t>fam</w:t>
      </w:r>
      <w:proofErr w:type="spellEnd"/>
      <w:r w:rsidRPr="00DE499A">
        <w:rPr>
          <w:b/>
          <w:bCs/>
        </w:rPr>
        <w:t xml:space="preserve"> }</w:t>
      </w:r>
      <w:proofErr w:type="gramEnd"/>
      <w:r w:rsidRPr="00DE499A">
        <w:rPr>
          <w:b/>
          <w:bCs/>
        </w:rPr>
        <w:t>}</w:t>
      </w:r>
      <w:r w:rsidRPr="00DE499A">
        <w:t xml:space="preserve"> Family </w:t>
      </w:r>
      <w:proofErr w:type="gramStart"/>
      <w:r w:rsidRPr="00DE499A">
        <w:rPr>
          <w:b/>
          <w:bCs/>
        </w:rPr>
        <w:t xml:space="preserve">{{ </w:t>
      </w:r>
      <w:proofErr w:type="spellStart"/>
      <w:r w:rsidRPr="00DE499A">
        <w:rPr>
          <w:b/>
          <w:bCs/>
        </w:rPr>
        <w:t>cb</w:t>
      </w:r>
      <w:proofErr w:type="gramEnd"/>
      <w:r w:rsidRPr="00DE499A">
        <w:rPr>
          <w:b/>
          <w:bCs/>
        </w:rPr>
        <w:t>_sd_</w:t>
      </w:r>
      <w:proofErr w:type="gramStart"/>
      <w:r w:rsidRPr="00DE499A">
        <w:rPr>
          <w:b/>
          <w:bCs/>
        </w:rPr>
        <w:t>char</w:t>
      </w:r>
      <w:proofErr w:type="spellEnd"/>
      <w:r w:rsidRPr="00DE499A">
        <w:rPr>
          <w:b/>
          <w:bCs/>
        </w:rPr>
        <w:t xml:space="preserve"> }</w:t>
      </w:r>
      <w:proofErr w:type="gramEnd"/>
      <w:r w:rsidRPr="00DE499A">
        <w:rPr>
          <w:b/>
          <w:bCs/>
        </w:rPr>
        <w:t>}</w:t>
      </w:r>
      <w:r w:rsidRPr="00DE499A">
        <w:t xml:space="preserve"> Charity </w:t>
      </w:r>
    </w:p>
    <w:p w14:paraId="31D50EF7" w14:textId="77777777" w:rsidR="00FA55B5" w:rsidRPr="00DE499A" w:rsidRDefault="00FA55B5" w:rsidP="005B5936">
      <w:pPr>
        <w:pStyle w:val="BodyText"/>
        <w:keepLines/>
        <w:widowControl/>
        <w:tabs>
          <w:tab w:val="right" w:pos="10800"/>
        </w:tabs>
        <w:kinsoku w:val="0"/>
        <w:overflowPunct w:val="0"/>
        <w:spacing w:before="240"/>
        <w:ind w:left="0"/>
        <w:jc w:val="both"/>
      </w:pPr>
      <w:r w:rsidRPr="00DE499A">
        <w:t xml:space="preserve">If Family, is there anyone at all in your blood line that you want to make sure never gets any of your assets? </w:t>
      </w:r>
    </w:p>
    <w:p w14:paraId="143E2FED" w14:textId="77777777" w:rsidR="001C5CF4" w:rsidRDefault="001C5CF4" w:rsidP="001C5CF4">
      <w:pPr>
        <w:pStyle w:val="BodyText"/>
        <w:keepLines/>
        <w:widowControl/>
        <w:tabs>
          <w:tab w:val="right" w:pos="10800"/>
        </w:tabs>
        <w:kinsoku w:val="0"/>
        <w:overflowPunct w:val="0"/>
        <w:spacing w:before="240"/>
        <w:ind w:left="0"/>
        <w:jc w:val="both"/>
      </w:pPr>
      <w:r>
        <w:lastRenderedPageBreak/>
        <w:t>{% for dis in disinherited %}</w:t>
      </w:r>
    </w:p>
    <w:p w14:paraId="30C140C2" w14:textId="77777777" w:rsidR="001C5CF4" w:rsidRDefault="001C5CF4" w:rsidP="001C5CF4">
      <w:pPr>
        <w:pStyle w:val="BodyText"/>
        <w:keepLines/>
        <w:widowControl/>
        <w:tabs>
          <w:tab w:val="right" w:pos="10800"/>
        </w:tabs>
        <w:kinsoku w:val="0"/>
        <w:overflowPunct w:val="0"/>
        <w:spacing w:before="240"/>
        <w:ind w:left="0"/>
        <w:jc w:val="both"/>
      </w:pPr>
      <w:r>
        <w:t xml:space="preserve">Full Legal Name: </w:t>
      </w:r>
      <w:proofErr w:type="gramStart"/>
      <w:r w:rsidRPr="001C5CF4">
        <w:rPr>
          <w:b/>
          <w:bCs/>
        </w:rPr>
        <w:t>{{ dis</w:t>
      </w:r>
      <w:proofErr w:type="gramEnd"/>
      <w:r w:rsidRPr="001C5CF4">
        <w:rPr>
          <w:b/>
          <w:bCs/>
        </w:rPr>
        <w:t>['Name'</w:t>
      </w:r>
      <w:proofErr w:type="gramStart"/>
      <w:r w:rsidRPr="001C5CF4">
        <w:rPr>
          <w:b/>
          <w:bCs/>
        </w:rPr>
        <w:t>] }</w:t>
      </w:r>
      <w:proofErr w:type="gramEnd"/>
      <w:r w:rsidRPr="001C5CF4">
        <w:rPr>
          <w:b/>
          <w:bCs/>
        </w:rPr>
        <w:t>}</w:t>
      </w:r>
      <w:r>
        <w:t xml:space="preserve">; Relation to You: </w:t>
      </w:r>
      <w:proofErr w:type="gramStart"/>
      <w:r w:rsidRPr="001C5CF4">
        <w:rPr>
          <w:b/>
          <w:bCs/>
        </w:rPr>
        <w:t>{{ dis</w:t>
      </w:r>
      <w:proofErr w:type="gramEnd"/>
      <w:r w:rsidRPr="001C5CF4">
        <w:rPr>
          <w:b/>
          <w:bCs/>
        </w:rPr>
        <w:t>['Relation'</w:t>
      </w:r>
      <w:proofErr w:type="gramStart"/>
      <w:r w:rsidRPr="001C5CF4">
        <w:rPr>
          <w:b/>
          <w:bCs/>
        </w:rPr>
        <w:t>] }</w:t>
      </w:r>
      <w:proofErr w:type="gramEnd"/>
      <w:r w:rsidRPr="001C5CF4">
        <w:rPr>
          <w:b/>
          <w:bCs/>
        </w:rPr>
        <w:t xml:space="preserve">}; </w:t>
      </w:r>
      <w:r>
        <w:t xml:space="preserve">Reason: </w:t>
      </w:r>
      <w:proofErr w:type="gramStart"/>
      <w:r w:rsidRPr="001C5CF4">
        <w:rPr>
          <w:b/>
          <w:bCs/>
        </w:rPr>
        <w:t>{{ dis</w:t>
      </w:r>
      <w:proofErr w:type="gramEnd"/>
      <w:r w:rsidRPr="001C5CF4">
        <w:rPr>
          <w:b/>
          <w:bCs/>
        </w:rPr>
        <w:t>['Reason'</w:t>
      </w:r>
      <w:proofErr w:type="gramStart"/>
      <w:r w:rsidRPr="001C5CF4">
        <w:rPr>
          <w:b/>
          <w:bCs/>
        </w:rPr>
        <w:t>] }</w:t>
      </w:r>
      <w:proofErr w:type="gramEnd"/>
      <w:r w:rsidRPr="001C5CF4">
        <w:rPr>
          <w:b/>
          <w:bCs/>
        </w:rPr>
        <w:t>}</w:t>
      </w:r>
      <w:r>
        <w:t xml:space="preserve"> </w:t>
      </w:r>
    </w:p>
    <w:p w14:paraId="3F6FC7F0" w14:textId="00DE2C05" w:rsidR="00FA55B5" w:rsidRPr="00DE499A" w:rsidRDefault="001C5CF4" w:rsidP="001C5CF4">
      <w:pPr>
        <w:pStyle w:val="BodyText"/>
        <w:keepLines/>
        <w:widowControl/>
        <w:tabs>
          <w:tab w:val="right" w:pos="10800"/>
        </w:tabs>
        <w:kinsoku w:val="0"/>
        <w:overflowPunct w:val="0"/>
        <w:spacing w:before="240"/>
        <w:ind w:left="0"/>
        <w:jc w:val="both"/>
      </w:pPr>
      <w:r>
        <w:t xml:space="preserve">{% </w:t>
      </w:r>
      <w:proofErr w:type="spellStart"/>
      <w:r>
        <w:t>endfor</w:t>
      </w:r>
      <w:proofErr w:type="spellEnd"/>
      <w:r>
        <w:t xml:space="preserve"> %}</w:t>
      </w:r>
      <w:r w:rsidR="00FA55B5" w:rsidRPr="00DE499A">
        <w:t xml:space="preserve"> </w:t>
      </w:r>
    </w:p>
    <w:p w14:paraId="5A8795DE" w14:textId="77777777" w:rsidR="003E0661" w:rsidRDefault="00FA55B5" w:rsidP="003E0661">
      <w:pPr>
        <w:pStyle w:val="BodyText"/>
        <w:keepLines/>
        <w:widowControl/>
        <w:tabs>
          <w:tab w:val="right" w:pos="10800"/>
        </w:tabs>
        <w:kinsoku w:val="0"/>
        <w:overflowPunct w:val="0"/>
        <w:spacing w:before="240"/>
        <w:ind w:left="0"/>
        <w:jc w:val="both"/>
        <w:rPr>
          <w:b/>
          <w:bCs/>
        </w:rPr>
      </w:pPr>
      <w:r w:rsidRPr="00DE499A">
        <w:t xml:space="preserve">If Chairty, what charity or cause: </w:t>
      </w:r>
      <w:proofErr w:type="gramStart"/>
      <w:r w:rsidRPr="00DE499A">
        <w:rPr>
          <w:b/>
          <w:bCs/>
        </w:rPr>
        <w:t xml:space="preserve">{{ </w:t>
      </w:r>
      <w:proofErr w:type="spellStart"/>
      <w:r w:rsidRPr="00DE499A">
        <w:rPr>
          <w:b/>
          <w:bCs/>
        </w:rPr>
        <w:t>char</w:t>
      </w:r>
      <w:proofErr w:type="gramEnd"/>
      <w:r w:rsidRPr="00DE499A">
        <w:rPr>
          <w:b/>
          <w:bCs/>
        </w:rPr>
        <w:t>_</w:t>
      </w:r>
      <w:proofErr w:type="gramStart"/>
      <w:r w:rsidRPr="00DE499A">
        <w:rPr>
          <w:b/>
          <w:bCs/>
        </w:rPr>
        <w:t>cause</w:t>
      </w:r>
      <w:proofErr w:type="spellEnd"/>
      <w:r w:rsidRPr="00DE499A">
        <w:rPr>
          <w:b/>
          <w:bCs/>
        </w:rPr>
        <w:t xml:space="preserve"> }</w:t>
      </w:r>
      <w:proofErr w:type="gramEnd"/>
      <w:r w:rsidRPr="00DE499A">
        <w:rPr>
          <w:b/>
          <w:bCs/>
        </w:rPr>
        <w:t>}</w:t>
      </w:r>
    </w:p>
    <w:p w14:paraId="5190994A" w14:textId="03868421" w:rsidR="00832CC2" w:rsidRPr="00DE499A" w:rsidRDefault="00832CC2" w:rsidP="003E0661">
      <w:pPr>
        <w:pStyle w:val="BodyText"/>
        <w:keepLines/>
        <w:widowControl/>
        <w:tabs>
          <w:tab w:val="right" w:pos="10800"/>
        </w:tabs>
        <w:kinsoku w:val="0"/>
        <w:overflowPunct w:val="0"/>
        <w:spacing w:before="240"/>
        <w:ind w:left="0"/>
        <w:jc w:val="both"/>
      </w:pPr>
      <w:r w:rsidRPr="00DE499A">
        <w:rPr>
          <w:noProof/>
        </w:rPr>
        <mc:AlternateContent>
          <mc:Choice Requires="wps">
            <w:drawing>
              <wp:inline distT="0" distB="0" distL="0" distR="0" wp14:anchorId="49230C4F" wp14:editId="609C0591">
                <wp:extent cx="6858000" cy="266700"/>
                <wp:effectExtent l="0" t="0" r="0" b="0"/>
                <wp:docPr id="1607856109"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66700"/>
                        </a:xfrm>
                        <a:prstGeom prst="rect">
                          <a:avLst/>
                        </a:prstGeom>
                        <a:solidFill>
                          <a:srgbClr val="73C20A"/>
                        </a:solidFill>
                        <a:ln>
                          <a:noFill/>
                        </a:ln>
                      </wps:spPr>
                      <wps:txbx>
                        <w:txbxContent>
                          <w:p w14:paraId="5BC0DB3B" w14:textId="77777777" w:rsidR="00832CC2" w:rsidRPr="008C79CA" w:rsidRDefault="00832CC2" w:rsidP="00832CC2">
                            <w:r>
                              <w:rPr>
                                <w:b/>
                                <w:bCs/>
                                <w:color w:val="FFFFFF"/>
                              </w:rPr>
                              <w:t>General</w:t>
                            </w:r>
                          </w:p>
                        </w:txbxContent>
                      </wps:txbx>
                      <wps:bodyPr rot="0" vert="horz" wrap="square" lIns="91440" tIns="45720" rIns="91440" bIns="45720" anchor="t" anchorCtr="0" upright="1">
                        <a:noAutofit/>
                      </wps:bodyPr>
                    </wps:wsp>
                  </a:graphicData>
                </a:graphic>
              </wp:inline>
            </w:drawing>
          </mc:Choice>
          <mc:Fallback>
            <w:pict>
              <v:shape w14:anchorId="49230C4F" id="_x0000_s1039" type="#_x0000_t202" style="width:54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" fillcolor="#73c20a" stroked="f">
                <v:textbox>
                  <w:txbxContent>
                    <w:p w14:paraId="5BC0DB3B" w14:textId="77777777" w:rsidR="00832CC2" w:rsidRPr="008C79CA" w:rsidRDefault="00832CC2" w:rsidP="00832CC2">
                      <w:r>
                        <w:rPr>
                          <w:b/>
                          <w:bCs/>
                          <w:color w:val="FFFFFF"/>
                        </w:rPr>
                        <w:t>General</w:t>
                      </w:r>
                    </w:p>
                  </w:txbxContent>
                </v:textbox>
                <w10:anchorlock/>
              </v:shape>
            </w:pict>
          </mc:Fallback>
        </mc:AlternateContent>
      </w:r>
    </w:p>
    <w:p w14:paraId="4BD27018" w14:textId="77777777" w:rsidR="008F6714" w:rsidRPr="00DE499A" w:rsidRDefault="008F6714" w:rsidP="005B5936">
      <w:pPr>
        <w:pStyle w:val="NormalWeb"/>
        <w:spacing w:before="240" w:beforeAutospacing="0" w:after="0" w:afterAutospacing="0"/>
        <w:jc w:val="both"/>
        <w:rPr>
          <w:rStyle w:val="citation-279"/>
        </w:rPr>
      </w:pPr>
      <w:r w:rsidRPr="00DE499A">
        <w:rPr>
          <w:rStyle w:val="citation-279"/>
        </w:rPr>
        <w:t xml:space="preserve">Referral Source: </w:t>
      </w:r>
      <w:proofErr w:type="gramStart"/>
      <w:r w:rsidRPr="00DE499A">
        <w:rPr>
          <w:rStyle w:val="citation-279"/>
          <w:b/>
          <w:bCs/>
        </w:rPr>
        <w:t xml:space="preserve">{{ </w:t>
      </w:r>
      <w:proofErr w:type="spellStart"/>
      <w:r w:rsidRPr="00DE499A">
        <w:rPr>
          <w:rStyle w:val="citation-279"/>
          <w:b/>
          <w:bCs/>
        </w:rPr>
        <w:t>ref</w:t>
      </w:r>
      <w:proofErr w:type="gramEnd"/>
      <w:r w:rsidRPr="00DE499A">
        <w:rPr>
          <w:rStyle w:val="citation-279"/>
          <w:b/>
          <w:bCs/>
        </w:rPr>
        <w:t>_</w:t>
      </w:r>
      <w:proofErr w:type="gramStart"/>
      <w:r w:rsidRPr="00DE499A">
        <w:rPr>
          <w:rStyle w:val="citation-279"/>
          <w:b/>
          <w:bCs/>
        </w:rPr>
        <w:t>src</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Trust Protectors: Appointed by CPA or Attorney. </w:t>
      </w:r>
    </w:p>
    <w:p w14:paraId="55845E89" w14:textId="77777777" w:rsidR="008F6714" w:rsidRPr="00DE499A" w:rsidRDefault="008F6714" w:rsidP="005B5936">
      <w:pPr>
        <w:pStyle w:val="NormalWeb"/>
        <w:spacing w:before="240" w:beforeAutospacing="0" w:after="0" w:afterAutospacing="0"/>
        <w:jc w:val="both"/>
        <w:rPr>
          <w:rStyle w:val="citation-279"/>
        </w:rPr>
      </w:pPr>
      <w:r w:rsidRPr="00DE499A">
        <w:rPr>
          <w:rStyle w:val="citation-279"/>
        </w:rPr>
        <w:t xml:space="preserve">Beneficiary of SST at age: </w:t>
      </w:r>
      <w:proofErr w:type="gramStart"/>
      <w:r w:rsidRPr="00DE499A">
        <w:rPr>
          <w:rStyle w:val="citation-279"/>
          <w:b/>
          <w:bCs/>
        </w:rPr>
        <w:t xml:space="preserve">{{ </w:t>
      </w:r>
      <w:proofErr w:type="spellStart"/>
      <w:r w:rsidRPr="00DE499A">
        <w:rPr>
          <w:rStyle w:val="citation-279"/>
          <w:b/>
          <w:bCs/>
        </w:rPr>
        <w:t>sst</w:t>
      </w:r>
      <w:proofErr w:type="gramEnd"/>
      <w:r w:rsidRPr="00DE499A">
        <w:rPr>
          <w:rStyle w:val="citation-279"/>
          <w:b/>
          <w:bCs/>
        </w:rPr>
        <w:t>_</w:t>
      </w:r>
      <w:proofErr w:type="gramStart"/>
      <w:r w:rsidRPr="00DE499A">
        <w:rPr>
          <w:rStyle w:val="citation-279"/>
          <w:b/>
          <w:bCs/>
        </w:rPr>
        <w:t>age</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Power to Amend after 1st Death: </w:t>
      </w:r>
      <w:proofErr w:type="gramStart"/>
      <w:r w:rsidRPr="00DE499A">
        <w:rPr>
          <w:rStyle w:val="citation-279"/>
          <w:b/>
          <w:bCs/>
        </w:rPr>
        <w:t>{{ cb</w:t>
      </w:r>
      <w:proofErr w:type="gramEnd"/>
      <w:r w:rsidRPr="00DE499A">
        <w:rPr>
          <w:rStyle w:val="citation-279"/>
          <w:b/>
          <w:bCs/>
        </w:rPr>
        <w:t>_am1_</w:t>
      </w:r>
      <w:proofErr w:type="gramStart"/>
      <w:r w:rsidRPr="00DE499A">
        <w:rPr>
          <w:rStyle w:val="citation-279"/>
          <w:b/>
          <w:bCs/>
        </w:rPr>
        <w:t>y }</w:t>
      </w:r>
      <w:proofErr w:type="gramEnd"/>
      <w:r w:rsidRPr="00DE499A">
        <w:rPr>
          <w:rStyle w:val="citation-279"/>
          <w:b/>
          <w:bCs/>
        </w:rPr>
        <w:t>}</w:t>
      </w:r>
      <w:r w:rsidRPr="00DE499A">
        <w:rPr>
          <w:rStyle w:val="citation-279"/>
        </w:rPr>
        <w:t xml:space="preserve"> Yes </w:t>
      </w:r>
      <w:proofErr w:type="gramStart"/>
      <w:r w:rsidRPr="00DE499A">
        <w:rPr>
          <w:rStyle w:val="citation-279"/>
          <w:b/>
          <w:bCs/>
        </w:rPr>
        <w:t>{{ cb</w:t>
      </w:r>
      <w:proofErr w:type="gramEnd"/>
      <w:r w:rsidRPr="00DE499A">
        <w:rPr>
          <w:rStyle w:val="citation-279"/>
          <w:b/>
          <w:bCs/>
        </w:rPr>
        <w:t>_am1_</w:t>
      </w:r>
      <w:proofErr w:type="gramStart"/>
      <w:r w:rsidRPr="00DE499A">
        <w:rPr>
          <w:rStyle w:val="citation-279"/>
          <w:b/>
          <w:bCs/>
        </w:rPr>
        <w:t>n }</w:t>
      </w:r>
      <w:proofErr w:type="gramEnd"/>
      <w:r w:rsidRPr="00DE499A">
        <w:rPr>
          <w:rStyle w:val="citation-279"/>
          <w:b/>
          <w:bCs/>
        </w:rPr>
        <w:t>}</w:t>
      </w:r>
      <w:r w:rsidRPr="00DE499A">
        <w:rPr>
          <w:rStyle w:val="citation-279"/>
        </w:rPr>
        <w:t xml:space="preserve"> No; Cost: </w:t>
      </w:r>
      <w:proofErr w:type="gramStart"/>
      <w:r w:rsidRPr="00DE499A">
        <w:rPr>
          <w:rStyle w:val="citation-279"/>
          <w:b/>
          <w:bCs/>
        </w:rPr>
        <w:t xml:space="preserve">{{ </w:t>
      </w:r>
      <w:proofErr w:type="spellStart"/>
      <w:r w:rsidRPr="00DE499A">
        <w:rPr>
          <w:rStyle w:val="citation-279"/>
          <w:b/>
          <w:bCs/>
        </w:rPr>
        <w:t>cost</w:t>
      </w:r>
      <w:proofErr w:type="gramEnd"/>
      <w:r w:rsidRPr="00DE499A">
        <w:rPr>
          <w:rStyle w:val="citation-279"/>
          <w:b/>
          <w:bCs/>
        </w:rPr>
        <w:t>_</w:t>
      </w:r>
      <w:proofErr w:type="gramStart"/>
      <w:r w:rsidRPr="00DE499A">
        <w:rPr>
          <w:rStyle w:val="citation-279"/>
          <w:b/>
          <w:bCs/>
        </w:rPr>
        <w:t>fee</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w:t>
      </w:r>
    </w:p>
    <w:p w14:paraId="6B65B8B0" w14:textId="77777777" w:rsidR="008F6714" w:rsidRPr="00DE499A" w:rsidRDefault="008F6714" w:rsidP="005B5936">
      <w:pPr>
        <w:pStyle w:val="NormalWeb"/>
        <w:spacing w:before="240" w:beforeAutospacing="0" w:after="0" w:afterAutospacing="0"/>
        <w:jc w:val="both"/>
        <w:rPr>
          <w:rStyle w:val="citation-279"/>
        </w:rPr>
      </w:pPr>
      <w:r w:rsidRPr="00DE499A">
        <w:rPr>
          <w:rStyle w:val="citation-279"/>
        </w:rPr>
        <w:t xml:space="preserve">Specific Religion Planning: </w:t>
      </w:r>
      <w:proofErr w:type="gramStart"/>
      <w:r w:rsidRPr="00DE499A">
        <w:rPr>
          <w:rStyle w:val="citation-279"/>
          <w:b/>
          <w:bCs/>
        </w:rPr>
        <w:t xml:space="preserve">{{ </w:t>
      </w:r>
      <w:proofErr w:type="spellStart"/>
      <w:r w:rsidRPr="00DE499A">
        <w:rPr>
          <w:rStyle w:val="citation-279"/>
          <w:b/>
          <w:bCs/>
        </w:rPr>
        <w:t>rel</w:t>
      </w:r>
      <w:proofErr w:type="gramEnd"/>
      <w:r w:rsidRPr="00DE499A">
        <w:rPr>
          <w:rStyle w:val="citation-279"/>
          <w:b/>
          <w:bCs/>
        </w:rPr>
        <w:t>_</w:t>
      </w:r>
      <w:proofErr w:type="gramStart"/>
      <w:r w:rsidRPr="00DE499A">
        <w:rPr>
          <w:rStyle w:val="citation-279"/>
          <w:b/>
          <w:bCs/>
        </w:rPr>
        <w:t>plan</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Consultation Date: </w:t>
      </w:r>
      <w:proofErr w:type="gramStart"/>
      <w:r w:rsidRPr="00DE499A">
        <w:rPr>
          <w:rStyle w:val="citation-279"/>
          <w:b/>
          <w:bCs/>
        </w:rPr>
        <w:t xml:space="preserve">{{ </w:t>
      </w:r>
      <w:proofErr w:type="spellStart"/>
      <w:r w:rsidRPr="00DE499A">
        <w:rPr>
          <w:rStyle w:val="citation-279"/>
          <w:b/>
          <w:bCs/>
        </w:rPr>
        <w:t>cons</w:t>
      </w:r>
      <w:proofErr w:type="gramEnd"/>
      <w:r w:rsidRPr="00DE499A">
        <w:rPr>
          <w:rStyle w:val="citation-279"/>
          <w:b/>
          <w:bCs/>
        </w:rPr>
        <w:t>_</w:t>
      </w:r>
      <w:proofErr w:type="gramStart"/>
      <w:r w:rsidRPr="00DE499A">
        <w:rPr>
          <w:rStyle w:val="citation-279"/>
          <w:b/>
          <w:bCs/>
        </w:rPr>
        <w:t>date</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w:t>
      </w:r>
    </w:p>
    <w:p w14:paraId="7F480905" w14:textId="77777777" w:rsidR="008F6714" w:rsidRPr="00DE499A" w:rsidRDefault="008F6714" w:rsidP="005B5936">
      <w:pPr>
        <w:pStyle w:val="NormalWeb"/>
        <w:spacing w:before="240" w:beforeAutospacing="0" w:after="0" w:afterAutospacing="0"/>
        <w:jc w:val="both"/>
        <w:rPr>
          <w:rStyle w:val="citation-279"/>
        </w:rPr>
      </w:pPr>
      <w:r w:rsidRPr="00DE499A">
        <w:rPr>
          <w:rStyle w:val="citation-279"/>
        </w:rPr>
        <w:t xml:space="preserve">Signing Date/City: </w:t>
      </w:r>
      <w:proofErr w:type="gramStart"/>
      <w:r w:rsidRPr="00DE499A">
        <w:rPr>
          <w:rStyle w:val="citation-279"/>
          <w:b/>
          <w:bCs/>
        </w:rPr>
        <w:t xml:space="preserve">{{ </w:t>
      </w:r>
      <w:proofErr w:type="spellStart"/>
      <w:r w:rsidRPr="00DE499A">
        <w:rPr>
          <w:rStyle w:val="citation-279"/>
          <w:b/>
          <w:bCs/>
        </w:rPr>
        <w:t>sign</w:t>
      </w:r>
      <w:proofErr w:type="gramEnd"/>
      <w:r w:rsidRPr="00DE499A">
        <w:rPr>
          <w:rStyle w:val="citation-279"/>
          <w:b/>
          <w:bCs/>
        </w:rPr>
        <w:t>_</w:t>
      </w:r>
      <w:proofErr w:type="gramStart"/>
      <w:r w:rsidRPr="00DE499A">
        <w:rPr>
          <w:rStyle w:val="citation-279"/>
          <w:b/>
          <w:bCs/>
        </w:rPr>
        <w:t>dc</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Trust Type: </w:t>
      </w:r>
      <w:proofErr w:type="gramStart"/>
      <w:r w:rsidRPr="00DE499A">
        <w:rPr>
          <w:rStyle w:val="citation-279"/>
          <w:b/>
          <w:bCs/>
        </w:rPr>
        <w:t xml:space="preserve">{{ </w:t>
      </w:r>
      <w:proofErr w:type="spellStart"/>
      <w:r w:rsidRPr="00DE499A">
        <w:rPr>
          <w:rStyle w:val="citation-279"/>
          <w:b/>
          <w:bCs/>
        </w:rPr>
        <w:t>trust</w:t>
      </w:r>
      <w:proofErr w:type="gramEnd"/>
      <w:r w:rsidRPr="00DE499A">
        <w:rPr>
          <w:rStyle w:val="citation-279"/>
          <w:b/>
          <w:bCs/>
        </w:rPr>
        <w:t>_</w:t>
      </w:r>
      <w:proofErr w:type="gramStart"/>
      <w:r w:rsidRPr="00DE499A">
        <w:rPr>
          <w:rStyle w:val="citation-279"/>
          <w:b/>
          <w:bCs/>
        </w:rPr>
        <w:t>type</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w:t>
      </w:r>
    </w:p>
    <w:p w14:paraId="4BEEE2F3" w14:textId="77777777" w:rsidR="008F6714" w:rsidRPr="00DE499A" w:rsidRDefault="008F6714" w:rsidP="005B5936">
      <w:pPr>
        <w:pStyle w:val="NormalWeb"/>
        <w:spacing w:before="240" w:beforeAutospacing="0" w:after="0" w:afterAutospacing="0"/>
        <w:jc w:val="both"/>
        <w:rPr>
          <w:rStyle w:val="citation-279"/>
        </w:rPr>
      </w:pPr>
      <w:r w:rsidRPr="00DE499A">
        <w:rPr>
          <w:rStyle w:val="citation-279"/>
        </w:rPr>
        <w:t xml:space="preserve">Do you want the beneficiaries to be able to buy out the other beneficiaries: </w:t>
      </w: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_buy_</w:t>
      </w:r>
      <w:proofErr w:type="gramStart"/>
      <w:r w:rsidRPr="00DE499A">
        <w:rPr>
          <w:rStyle w:val="citation-279"/>
          <w:b/>
          <w:bCs/>
        </w:rPr>
        <w:t>y</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Yes </w:t>
      </w: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_buy_</w:t>
      </w:r>
      <w:proofErr w:type="gramStart"/>
      <w:r w:rsidRPr="00DE499A">
        <w:rPr>
          <w:rStyle w:val="citation-279"/>
          <w:b/>
          <w:bCs/>
        </w:rPr>
        <w:t>n</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No; </w:t>
      </w:r>
    </w:p>
    <w:p w14:paraId="391F2EF7" w14:textId="77777777" w:rsidR="008F6714" w:rsidRPr="00DE499A" w:rsidRDefault="008F6714" w:rsidP="005B5936">
      <w:pPr>
        <w:pStyle w:val="NormalWeb"/>
        <w:spacing w:before="240" w:beforeAutospacing="0" w:after="0" w:afterAutospacing="0"/>
        <w:jc w:val="both"/>
        <w:rPr>
          <w:rStyle w:val="citation-279"/>
        </w:rPr>
      </w:pPr>
      <w:r w:rsidRPr="00DE499A">
        <w:rPr>
          <w:rStyle w:val="citation-279"/>
        </w:rPr>
        <w:t xml:space="preserve">Documents to be updated / Services to be provided: </w:t>
      </w:r>
    </w:p>
    <w:p w14:paraId="13E6950F" w14:textId="7777777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t</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Trust </w:t>
      </w:r>
    </w:p>
    <w:p w14:paraId="2F4E347E" w14:textId="7777777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w</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Will(s) </w:t>
      </w:r>
    </w:p>
    <w:p w14:paraId="58DED434" w14:textId="7777777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a</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w:t>
      </w:r>
      <w:proofErr w:type="spellStart"/>
      <w:r w:rsidRPr="00DE499A">
        <w:rPr>
          <w:rStyle w:val="citation-279"/>
        </w:rPr>
        <w:t>AHCD</w:t>
      </w:r>
      <w:proofErr w:type="spellEnd"/>
      <w:r w:rsidRPr="00DE499A">
        <w:rPr>
          <w:rStyle w:val="citation-279"/>
        </w:rPr>
        <w:t xml:space="preserve">(s) </w:t>
      </w:r>
    </w:p>
    <w:p w14:paraId="7BD42D6C" w14:textId="7777777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p</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POA(s) </w:t>
      </w:r>
    </w:p>
    <w:p w14:paraId="3D4DEDBE" w14:textId="7777777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n</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w:t>
      </w:r>
      <w:proofErr w:type="spellStart"/>
      <w:r w:rsidRPr="00DE499A">
        <w:rPr>
          <w:rStyle w:val="citation-279"/>
        </w:rPr>
        <w:t>NOG</w:t>
      </w:r>
      <w:proofErr w:type="spellEnd"/>
      <w:r w:rsidRPr="00DE499A">
        <w:rPr>
          <w:rStyle w:val="citation-279"/>
        </w:rPr>
        <w:t xml:space="preserve"> </w:t>
      </w:r>
    </w:p>
    <w:p w14:paraId="186AF020" w14:textId="7777777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ub</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Update Existing Binder </w:t>
      </w:r>
    </w:p>
    <w:p w14:paraId="382D0CF7" w14:textId="7777777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nb</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Client Pay for New Binder </w:t>
      </w:r>
    </w:p>
    <w:p w14:paraId="308E12A6" w14:textId="7777777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h</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Homestead Declaration </w:t>
      </w:r>
    </w:p>
    <w:p w14:paraId="00396823" w14:textId="7777777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hd</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Home Deed </w:t>
      </w:r>
    </w:p>
    <w:p w14:paraId="4200B43B" w14:textId="7777777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nhd</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Non-Home Deeds </w:t>
      </w:r>
    </w:p>
    <w:p w14:paraId="4FAF9915" w14:textId="7777777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tax</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Tax Planning Services </w:t>
      </w:r>
    </w:p>
    <w:p w14:paraId="2AD91A10" w14:textId="7777777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biz</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Business Law Services </w:t>
      </w:r>
    </w:p>
    <w:p w14:paraId="01A09429" w14:textId="7777777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ap</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Asset Protection Planning </w:t>
      </w:r>
    </w:p>
    <w:p w14:paraId="4F08436E" w14:textId="65C99687" w:rsidR="008F6714" w:rsidRPr="00DE499A" w:rsidRDefault="008F6714" w:rsidP="005B5936">
      <w:pPr>
        <w:pStyle w:val="NormalWeb"/>
        <w:spacing w:before="240" w:beforeAutospacing="0" w:after="0" w:afterAutospacing="0"/>
        <w:jc w:val="both"/>
        <w:rPr>
          <w:rStyle w:val="citation-279"/>
        </w:rPr>
      </w:pPr>
      <w:proofErr w:type="gramStart"/>
      <w:r w:rsidRPr="00DE499A">
        <w:rPr>
          <w:rStyle w:val="citation-279"/>
          <w:b/>
          <w:bCs/>
        </w:rPr>
        <w:lastRenderedPageBreak/>
        <w:t xml:space="preserve">{{ </w:t>
      </w:r>
      <w:proofErr w:type="spellStart"/>
      <w:r w:rsidRPr="00DE499A">
        <w:rPr>
          <w:rStyle w:val="citation-279"/>
          <w:b/>
          <w:bCs/>
        </w:rPr>
        <w:t>cb</w:t>
      </w:r>
      <w:proofErr w:type="gramEnd"/>
      <w:r w:rsidRPr="00DE499A">
        <w:rPr>
          <w:rStyle w:val="citation-279"/>
          <w:b/>
          <w:bCs/>
        </w:rPr>
        <w:t>_doc_</w:t>
      </w:r>
      <w:proofErr w:type="gramStart"/>
      <w:r w:rsidRPr="00DE499A">
        <w:rPr>
          <w:rStyle w:val="citation-279"/>
          <w:b/>
          <w:bCs/>
        </w:rPr>
        <w:t>oth</w:t>
      </w:r>
      <w:proofErr w:type="spellEnd"/>
      <w:r w:rsidRPr="00DE499A">
        <w:rPr>
          <w:rStyle w:val="citation-279"/>
          <w:b/>
          <w:bCs/>
        </w:rPr>
        <w:t xml:space="preserve"> }</w:t>
      </w:r>
      <w:proofErr w:type="gramEnd"/>
      <w:r w:rsidRPr="00DE499A">
        <w:rPr>
          <w:rStyle w:val="citation-279"/>
          <w:b/>
          <w:bCs/>
        </w:rPr>
        <w:t>}</w:t>
      </w:r>
      <w:r w:rsidRPr="00DE499A">
        <w:rPr>
          <w:rStyle w:val="citation-279"/>
        </w:rPr>
        <w:t xml:space="preserve"> Other</w:t>
      </w:r>
    </w:p>
    <w:p w14:paraId="60D04774" w14:textId="77777777" w:rsidR="00A970EC" w:rsidRPr="00DE499A" w:rsidRDefault="00A970EC" w:rsidP="005B5936">
      <w:pPr>
        <w:pStyle w:val="BodyText"/>
        <w:keepLines/>
        <w:widowControl/>
        <w:tabs>
          <w:tab w:val="left" w:pos="1080"/>
        </w:tabs>
        <w:kinsoku w:val="0"/>
        <w:overflowPunct w:val="0"/>
        <w:spacing w:before="160"/>
        <w:ind w:left="0"/>
        <w:jc w:val="both"/>
        <w:sectPr w:rsidR="00A970EC" w:rsidRPr="00DE499A" w:rsidSect="00832CC2">
          <w:footerReference w:type="default" r:id="rId11"/>
          <w:pgSz w:w="12240" w:h="15840" w:code="1"/>
          <w:pgMar w:top="1296" w:right="720" w:bottom="1296" w:left="720" w:header="0" w:footer="432" w:gutter="0"/>
          <w:cols w:space="720"/>
          <w:noEndnote/>
        </w:sectPr>
      </w:pPr>
    </w:p>
    <w:p w14:paraId="4B3F94F4" w14:textId="16C08129" w:rsidR="00A970EC" w:rsidRPr="00DE499A" w:rsidRDefault="00A970EC" w:rsidP="008F6714">
      <w:pPr>
        <w:pStyle w:val="BodyText"/>
        <w:keepLines/>
        <w:widowControl/>
        <w:tabs>
          <w:tab w:val="left" w:pos="1080"/>
        </w:tabs>
        <w:kinsoku w:val="0"/>
        <w:overflowPunct w:val="0"/>
        <w:spacing w:before="160"/>
        <w:ind w:left="0"/>
        <w:jc w:val="both"/>
        <w:sectPr w:rsidR="00A970EC" w:rsidRPr="00DE499A" w:rsidSect="00A970EC">
          <w:type w:val="continuous"/>
          <w:pgSz w:w="12240" w:h="15840" w:code="1"/>
          <w:pgMar w:top="1296" w:right="720" w:bottom="1296" w:left="720" w:header="0" w:footer="432" w:gutter="0"/>
          <w:cols w:num="2" w:space="720"/>
          <w:noEndnote/>
        </w:sectPr>
      </w:pPr>
    </w:p>
    <w:p w14:paraId="61423466" w14:textId="77777777" w:rsidR="00832CC2" w:rsidRPr="00DE499A" w:rsidRDefault="00832CC2" w:rsidP="00832CC2">
      <w:pPr>
        <w:pStyle w:val="BodyText"/>
        <w:keepLines/>
        <w:widowControl/>
        <w:kinsoku w:val="0"/>
        <w:overflowPunct w:val="0"/>
        <w:spacing w:before="160"/>
        <w:ind w:left="0"/>
        <w:jc w:val="both"/>
      </w:pPr>
      <w:r w:rsidRPr="00DE499A">
        <w:rPr>
          <w:noProof/>
        </w:rPr>
        <mc:AlternateContent>
          <mc:Choice Requires="wps">
            <w:drawing>
              <wp:inline distT="0" distB="0" distL="0" distR="0" wp14:anchorId="5C8E87D5" wp14:editId="62FDCF64">
                <wp:extent cx="6858000" cy="266700"/>
                <wp:effectExtent l="0" t="0" r="0" b="0"/>
                <wp:docPr id="1254546840"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66700"/>
                        </a:xfrm>
                        <a:prstGeom prst="rect">
                          <a:avLst/>
                        </a:prstGeom>
                        <a:solidFill>
                          <a:srgbClr val="73C20A"/>
                        </a:solidFill>
                        <a:ln>
                          <a:noFill/>
                        </a:ln>
                      </wps:spPr>
                      <wps:txbx>
                        <w:txbxContent>
                          <w:p w14:paraId="7B11C0B8" w14:textId="77777777" w:rsidR="00832CC2" w:rsidRPr="008C79CA" w:rsidRDefault="00832CC2" w:rsidP="00832CC2">
                            <w:pPr>
                              <w:pStyle w:val="Heading1"/>
                              <w:kinsoku w:val="0"/>
                              <w:overflowPunct w:val="0"/>
                              <w:spacing w:before="0"/>
                              <w:ind w:left="0"/>
                              <w:rPr>
                                <w:color w:val="FFFFFF"/>
                              </w:rPr>
                            </w:pPr>
                            <w:r>
                              <w:rPr>
                                <w:color w:val="FFFFFF"/>
                              </w:rPr>
                              <w:t>Other Notes</w:t>
                            </w:r>
                          </w:p>
                        </w:txbxContent>
                      </wps:txbx>
                      <wps:bodyPr rot="0" vert="horz" wrap="square" lIns="91440" tIns="45720" rIns="91440" bIns="45720" anchor="t" anchorCtr="0" upright="1">
                        <a:spAutoFit/>
                      </wps:bodyPr>
                    </wps:wsp>
                  </a:graphicData>
                </a:graphic>
              </wp:inline>
            </w:drawing>
          </mc:Choice>
          <mc:Fallback>
            <w:pict>
              <v:shape w14:anchorId="5C8E87D5" id="_x0000_s1040" type="#_x0000_t202" style="width:54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" fillcolor="#73c20a" stroked="f">
                <v:textbox style="mso-fit-shape-to-text:t">
                  <w:txbxContent>
                    <w:p w14:paraId="7B11C0B8" w14:textId="77777777" w:rsidR="00832CC2" w:rsidRPr="008C79CA" w:rsidRDefault="00832CC2" w:rsidP="00832CC2">
                      <w:pPr>
                        <w:pStyle w:val="Heading1"/>
                        <w:kinsoku w:val="0"/>
                        <w:overflowPunct w:val="0"/>
                        <w:spacing w:before="0"/>
                        <w:ind w:left="0"/>
                        <w:rPr>
                          <w:color w:val="FFFFFF"/>
                        </w:rPr>
                      </w:pPr>
                      <w:r>
                        <w:rPr>
                          <w:color w:val="FFFFFF"/>
                        </w:rPr>
                        <w:t>Other Notes</w:t>
                      </w:r>
                    </w:p>
                  </w:txbxContent>
                </v:textbox>
                <w10:anchorlock/>
              </v:shape>
            </w:pict>
          </mc:Fallback>
        </mc:AlternateContent>
      </w:r>
    </w:p>
    <w:p w14:paraId="43E10C24" w14:textId="77777777" w:rsidR="00832CC2" w:rsidRPr="00DE499A" w:rsidRDefault="00832CC2" w:rsidP="00832CC2">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p w14:paraId="2B9B87D0" w14:textId="77777777" w:rsidR="00832CC2" w:rsidRPr="00DE499A" w:rsidRDefault="00832CC2" w:rsidP="00832CC2">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p w14:paraId="08B5FC06" w14:textId="77777777" w:rsidR="00832CC2" w:rsidRPr="00DE499A" w:rsidRDefault="00832CC2" w:rsidP="00832CC2">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p w14:paraId="48923444" w14:textId="77777777" w:rsidR="00832CC2" w:rsidRPr="00DE499A" w:rsidRDefault="00832CC2" w:rsidP="00832CC2">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p w14:paraId="2BEBF67C" w14:textId="77777777" w:rsidR="00832CC2" w:rsidRPr="00DE499A" w:rsidRDefault="00832CC2" w:rsidP="00832CC2">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p w14:paraId="165BCE76" w14:textId="77777777" w:rsidR="00832CC2" w:rsidRPr="00DE499A" w:rsidRDefault="00832CC2" w:rsidP="00832CC2">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p w14:paraId="5B0C4F6B" w14:textId="77777777" w:rsidR="00832CC2" w:rsidRPr="00DE499A" w:rsidRDefault="00832CC2" w:rsidP="00832CC2">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p w14:paraId="024FB1D0" w14:textId="77777777" w:rsidR="00D82123" w:rsidRPr="00DE499A" w:rsidRDefault="00D82123" w:rsidP="00D82123">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p w14:paraId="4665284B" w14:textId="77777777" w:rsidR="00D82123" w:rsidRPr="00DE499A" w:rsidRDefault="00D82123" w:rsidP="00D82123">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p w14:paraId="31C793C6" w14:textId="77777777" w:rsidR="00D82123" w:rsidRPr="00DE499A" w:rsidRDefault="00D82123" w:rsidP="00D82123">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p w14:paraId="507CEB32" w14:textId="77777777" w:rsidR="00D82123" w:rsidRPr="00DE499A" w:rsidRDefault="00D82123" w:rsidP="00D82123">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p w14:paraId="6357B5F4" w14:textId="77777777" w:rsidR="00D82123" w:rsidRPr="00DE499A" w:rsidRDefault="00D82123" w:rsidP="00D82123">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p w14:paraId="1EB42F31" w14:textId="77777777" w:rsidR="00D82123" w:rsidRPr="00DE499A" w:rsidRDefault="00D82123" w:rsidP="00D82123">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p w14:paraId="018333C9" w14:textId="77777777" w:rsidR="00D82123" w:rsidRPr="00DE499A" w:rsidRDefault="00D82123" w:rsidP="00D82123">
      <w:pPr>
        <w:pStyle w:val="BodyText"/>
        <w:keepLines/>
        <w:widowControl/>
        <w:tabs>
          <w:tab w:val="left" w:leader="underscore" w:pos="3150"/>
          <w:tab w:val="left" w:leader="underscore" w:pos="7020"/>
          <w:tab w:val="left" w:leader="underscore" w:pos="10800"/>
        </w:tabs>
        <w:kinsoku w:val="0"/>
        <w:overflowPunct w:val="0"/>
        <w:spacing w:before="160"/>
        <w:ind w:left="0"/>
        <w:jc w:val="both"/>
      </w:pPr>
      <w:r w:rsidRPr="00DE499A">
        <w:t>__________________________________________________________________________________________</w:t>
      </w:r>
    </w:p>
    <w:sectPr w:rsidR="00D82123" w:rsidRPr="00DE499A" w:rsidSect="00A970EC">
      <w:type w:val="continuous"/>
      <w:pgSz w:w="12240" w:h="15840" w:code="1"/>
      <w:pgMar w:top="1296" w:right="720" w:bottom="1296" w:left="720" w:header="0" w:footer="43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DD1D" w14:textId="77777777" w:rsidR="005F78C4" w:rsidRPr="008C79CA" w:rsidRDefault="005F78C4">
      <w:r w:rsidRPr="008C79CA">
        <w:separator/>
      </w:r>
    </w:p>
  </w:endnote>
  <w:endnote w:type="continuationSeparator" w:id="0">
    <w:p w14:paraId="743F691F" w14:textId="77777777" w:rsidR="005F78C4" w:rsidRPr="008C79CA" w:rsidRDefault="005F78C4">
      <w:r w:rsidRPr="008C79C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listo MT"/>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A039C" w14:textId="77777777" w:rsidR="00D82123" w:rsidRPr="006C6719" w:rsidRDefault="00D82123" w:rsidP="004015BF">
    <w:pPr>
      <w:pStyle w:val="Footer"/>
      <w:pBdr>
        <w:bottom w:val="single" w:sz="12" w:space="1" w:color="auto"/>
      </w:pBdr>
      <w:jc w:val="center"/>
      <w:rPr>
        <w:spacing w:val="16"/>
      </w:rPr>
    </w:pPr>
  </w:p>
  <w:p w14:paraId="446956E8" w14:textId="77777777" w:rsidR="00D82123" w:rsidRPr="006C6719" w:rsidRDefault="00D82123" w:rsidP="004015BF">
    <w:pPr>
      <w:pStyle w:val="Footer"/>
      <w:jc w:val="center"/>
      <w:rPr>
        <w:spacing w:val="12"/>
      </w:rPr>
    </w:pPr>
    <w:r w:rsidRPr="006C6719">
      <w:rPr>
        <w:spacing w:val="12"/>
      </w:rPr>
      <w:t>333 City Blvd West, Suite 2050, Orange, CA 92868 • (949) 233-2894 • phil@barthattorneys.com</w:t>
    </w:r>
  </w:p>
  <w:p w14:paraId="1837D6F4" w14:textId="77777777" w:rsidR="00D82123" w:rsidRPr="006C6719" w:rsidRDefault="00D82123" w:rsidP="004015BF">
    <w:pPr>
      <w:pStyle w:val="Footer"/>
      <w:jc w:val="center"/>
    </w:pPr>
    <w:r w:rsidRPr="006C6719">
      <w:rPr>
        <w:rStyle w:val="PageNumber"/>
      </w:rPr>
      <w:t xml:space="preserve">Page </w:t>
    </w:r>
    <w:r w:rsidRPr="006C6719">
      <w:rPr>
        <w:rStyle w:val="PageNumber"/>
      </w:rPr>
      <w:fldChar w:fldCharType="begin"/>
    </w:r>
    <w:r w:rsidRPr="006C6719">
      <w:rPr>
        <w:rStyle w:val="PageNumber"/>
      </w:rPr>
      <w:instrText xml:space="preserve"> PAGE </w:instrText>
    </w:r>
    <w:r w:rsidRPr="006C6719">
      <w:rPr>
        <w:rStyle w:val="PageNumber"/>
      </w:rPr>
      <w:fldChar w:fldCharType="separate"/>
    </w:r>
    <w:r w:rsidRPr="006C6719">
      <w:rPr>
        <w:rStyle w:val="PageNumber"/>
      </w:rPr>
      <w:t>1</w:t>
    </w:r>
    <w:r w:rsidRPr="006C6719">
      <w:rPr>
        <w:rStyle w:val="PageNumber"/>
      </w:rPr>
      <w:fldChar w:fldCharType="end"/>
    </w:r>
    <w:r w:rsidRPr="006C6719">
      <w:rPr>
        <w:rStyle w:val="PageNumber"/>
      </w:rPr>
      <w:t xml:space="preserve"> of 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702CF" w14:textId="77777777" w:rsidR="005F78C4" w:rsidRPr="008C79CA" w:rsidRDefault="005F78C4">
      <w:r w:rsidRPr="008C79CA">
        <w:separator/>
      </w:r>
    </w:p>
  </w:footnote>
  <w:footnote w:type="continuationSeparator" w:id="0">
    <w:p w14:paraId="204884F1" w14:textId="77777777" w:rsidR="005F78C4" w:rsidRPr="008C79CA" w:rsidRDefault="005F78C4">
      <w:r w:rsidRPr="008C79C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EC49D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4666283" o:spid="_x0000_i1025" type="#_x0000_t75" style="width:1400pt;height:1400pt;visibility:visible;mso-wrap-style:square" o:bullet="t">
        <v:imagedata r:id="rId1" o:title=""/>
      </v:shape>
    </w:pict>
  </w:numPicBullet>
  <w:abstractNum w:abstractNumId="0" w15:restartNumberingAfterBreak="0">
    <w:nsid w:val="00000402"/>
    <w:multiLevelType w:val="multilevel"/>
    <w:tmpl w:val="00000885"/>
    <w:lvl w:ilvl="0">
      <w:start w:val="1"/>
      <w:numFmt w:val="decimal"/>
      <w:lvlText w:val="%1."/>
      <w:lvlJc w:val="left"/>
      <w:pPr>
        <w:ind w:hanging="301"/>
      </w:pPr>
      <w:rPr>
        <w:rFonts w:ascii="Times New Roman" w:hAnsi="Times New Roman" w:cs="Times New Roman"/>
        <w:b/>
        <w:bCs/>
        <w:color w:val="FFFFFF"/>
        <w:sz w:val="24"/>
        <w:szCs w:val="24"/>
      </w:rPr>
    </w:lvl>
    <w:lvl w:ilvl="1">
      <w:start w:val="1"/>
      <w:numFmt w:val="decimal"/>
      <w:lvlText w:val="%1.%2."/>
      <w:lvlJc w:val="left"/>
      <w:pPr>
        <w:ind w:hanging="480"/>
      </w:pPr>
      <w:rPr>
        <w:rFonts w:ascii="Times New Roman" w:hAnsi="Times New Roman" w:cs="Times New Roman"/>
        <w:b/>
        <w:bCs/>
        <w:sz w:val="24"/>
        <w:szCs w:val="24"/>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000403"/>
    <w:multiLevelType w:val="multilevel"/>
    <w:tmpl w:val="00000886"/>
    <w:lvl w:ilvl="0">
      <w:start w:val="4"/>
      <w:numFmt w:val="decimal"/>
      <w:lvlText w:val="%1."/>
      <w:lvlJc w:val="left"/>
      <w:pPr>
        <w:ind w:hanging="241"/>
      </w:pPr>
      <w:rPr>
        <w:rFonts w:ascii="Times New Roman" w:hAnsi="Times New Roman" w:cs="Times New Roman"/>
        <w:b/>
        <w:bCs/>
        <w:color w:val="FFFFFF"/>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0000404"/>
    <w:multiLevelType w:val="multilevel"/>
    <w:tmpl w:val="00000887"/>
    <w:lvl w:ilvl="0">
      <w:start w:val="6"/>
      <w:numFmt w:val="decimal"/>
      <w:lvlText w:val="%1."/>
      <w:lvlJc w:val="left"/>
      <w:pPr>
        <w:ind w:hanging="240"/>
      </w:pPr>
      <w:rPr>
        <w:rFonts w:ascii="Times New Roman" w:hAnsi="Times New Roman" w:cs="Times New Roman"/>
        <w:b/>
        <w:bCs/>
        <w:color w:val="FFFFFF"/>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00000405"/>
    <w:multiLevelType w:val="multilevel"/>
    <w:tmpl w:val="00000888"/>
    <w:lvl w:ilvl="0">
      <w:start w:val="8"/>
      <w:numFmt w:val="decimal"/>
      <w:lvlText w:val="%1."/>
      <w:lvlJc w:val="left"/>
      <w:pPr>
        <w:ind w:hanging="241"/>
      </w:pPr>
      <w:rPr>
        <w:rFonts w:ascii="Times New Roman" w:hAnsi="Times New Roman" w:cs="Times New Roman"/>
        <w:b/>
        <w:bCs/>
        <w:color w:val="FFFFFF"/>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015077C1"/>
    <w:multiLevelType w:val="multilevel"/>
    <w:tmpl w:val="17A4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17C9B"/>
    <w:multiLevelType w:val="multilevel"/>
    <w:tmpl w:val="3D6A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65F6B"/>
    <w:multiLevelType w:val="multilevel"/>
    <w:tmpl w:val="95DA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3152C"/>
    <w:multiLevelType w:val="multilevel"/>
    <w:tmpl w:val="BD5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444C6"/>
    <w:multiLevelType w:val="multilevel"/>
    <w:tmpl w:val="52AE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6205B"/>
    <w:multiLevelType w:val="multilevel"/>
    <w:tmpl w:val="068A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97F42"/>
    <w:multiLevelType w:val="multilevel"/>
    <w:tmpl w:val="989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90845"/>
    <w:multiLevelType w:val="multilevel"/>
    <w:tmpl w:val="C750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03E54"/>
    <w:multiLevelType w:val="multilevel"/>
    <w:tmpl w:val="B556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7084E"/>
    <w:multiLevelType w:val="multilevel"/>
    <w:tmpl w:val="832A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42005"/>
    <w:multiLevelType w:val="multilevel"/>
    <w:tmpl w:val="2F4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514080">
    <w:abstractNumId w:val="3"/>
  </w:num>
  <w:num w:numId="2" w16cid:durableId="1895775713">
    <w:abstractNumId w:val="2"/>
  </w:num>
  <w:num w:numId="3" w16cid:durableId="708922068">
    <w:abstractNumId w:val="1"/>
  </w:num>
  <w:num w:numId="4" w16cid:durableId="596447247">
    <w:abstractNumId w:val="0"/>
  </w:num>
  <w:num w:numId="5" w16cid:durableId="1804420971">
    <w:abstractNumId w:val="5"/>
  </w:num>
  <w:num w:numId="6" w16cid:durableId="1567490988">
    <w:abstractNumId w:val="7"/>
  </w:num>
  <w:num w:numId="7" w16cid:durableId="158542152">
    <w:abstractNumId w:val="6"/>
  </w:num>
  <w:num w:numId="8" w16cid:durableId="621691008">
    <w:abstractNumId w:val="13"/>
  </w:num>
  <w:num w:numId="9" w16cid:durableId="1403064516">
    <w:abstractNumId w:val="8"/>
  </w:num>
  <w:num w:numId="10" w16cid:durableId="582643867">
    <w:abstractNumId w:val="12"/>
  </w:num>
  <w:num w:numId="11" w16cid:durableId="1193108838">
    <w:abstractNumId w:val="11"/>
  </w:num>
  <w:num w:numId="12" w16cid:durableId="16077830">
    <w:abstractNumId w:val="10"/>
  </w:num>
  <w:num w:numId="13" w16cid:durableId="1207448875">
    <w:abstractNumId w:val="9"/>
  </w:num>
  <w:num w:numId="14" w16cid:durableId="1620602103">
    <w:abstractNumId w:val="14"/>
  </w:num>
  <w:num w:numId="15" w16cid:durableId="799807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defaultTabStop w:val="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o:colormru v:ext="edit" colors="#090"/>
    </o:shapedefaults>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1EA"/>
    <w:rsid w:val="000010AB"/>
    <w:rsid w:val="00002069"/>
    <w:rsid w:val="000036D1"/>
    <w:rsid w:val="00007208"/>
    <w:rsid w:val="00031FE4"/>
    <w:rsid w:val="00032C94"/>
    <w:rsid w:val="00036371"/>
    <w:rsid w:val="00044DD6"/>
    <w:rsid w:val="000518D9"/>
    <w:rsid w:val="00055584"/>
    <w:rsid w:val="00062796"/>
    <w:rsid w:val="000679B9"/>
    <w:rsid w:val="000719FD"/>
    <w:rsid w:val="000767E0"/>
    <w:rsid w:val="00081B57"/>
    <w:rsid w:val="0008242E"/>
    <w:rsid w:val="00096870"/>
    <w:rsid w:val="000A339E"/>
    <w:rsid w:val="000A7680"/>
    <w:rsid w:val="000A76A7"/>
    <w:rsid w:val="000A7CE3"/>
    <w:rsid w:val="000B0652"/>
    <w:rsid w:val="000E4EAE"/>
    <w:rsid w:val="000E7C87"/>
    <w:rsid w:val="000F146F"/>
    <w:rsid w:val="000F3C1C"/>
    <w:rsid w:val="000F40D1"/>
    <w:rsid w:val="00104ED4"/>
    <w:rsid w:val="00115050"/>
    <w:rsid w:val="00123A3E"/>
    <w:rsid w:val="0013411C"/>
    <w:rsid w:val="001446FE"/>
    <w:rsid w:val="00147493"/>
    <w:rsid w:val="00194C3E"/>
    <w:rsid w:val="001C0DC2"/>
    <w:rsid w:val="001C3D79"/>
    <w:rsid w:val="001C429C"/>
    <w:rsid w:val="001C5CF4"/>
    <w:rsid w:val="00200D9B"/>
    <w:rsid w:val="00202813"/>
    <w:rsid w:val="002060D6"/>
    <w:rsid w:val="002072C7"/>
    <w:rsid w:val="00225505"/>
    <w:rsid w:val="00231A97"/>
    <w:rsid w:val="00234754"/>
    <w:rsid w:val="002432D0"/>
    <w:rsid w:val="00256D0E"/>
    <w:rsid w:val="00272C56"/>
    <w:rsid w:val="00280DBF"/>
    <w:rsid w:val="00294498"/>
    <w:rsid w:val="002A7713"/>
    <w:rsid w:val="002D11AB"/>
    <w:rsid w:val="002D1AEA"/>
    <w:rsid w:val="002E7DEC"/>
    <w:rsid w:val="002F764E"/>
    <w:rsid w:val="00302E08"/>
    <w:rsid w:val="003211C3"/>
    <w:rsid w:val="00331944"/>
    <w:rsid w:val="0034014F"/>
    <w:rsid w:val="0034110A"/>
    <w:rsid w:val="00342D60"/>
    <w:rsid w:val="00343711"/>
    <w:rsid w:val="00344AD7"/>
    <w:rsid w:val="00371AE9"/>
    <w:rsid w:val="0038346A"/>
    <w:rsid w:val="003837B8"/>
    <w:rsid w:val="00392BB6"/>
    <w:rsid w:val="003B336D"/>
    <w:rsid w:val="003B6580"/>
    <w:rsid w:val="003D368F"/>
    <w:rsid w:val="003D4B4C"/>
    <w:rsid w:val="003D76F1"/>
    <w:rsid w:val="003E0661"/>
    <w:rsid w:val="003F0694"/>
    <w:rsid w:val="003F2BF3"/>
    <w:rsid w:val="004015BF"/>
    <w:rsid w:val="00405E0E"/>
    <w:rsid w:val="0041485A"/>
    <w:rsid w:val="00414C45"/>
    <w:rsid w:val="00417922"/>
    <w:rsid w:val="00417A83"/>
    <w:rsid w:val="00426DB5"/>
    <w:rsid w:val="00432E1F"/>
    <w:rsid w:val="0043593F"/>
    <w:rsid w:val="00446156"/>
    <w:rsid w:val="004518A7"/>
    <w:rsid w:val="00465A41"/>
    <w:rsid w:val="004727C3"/>
    <w:rsid w:val="004834F3"/>
    <w:rsid w:val="004A2E11"/>
    <w:rsid w:val="004A4D8E"/>
    <w:rsid w:val="004C6DA3"/>
    <w:rsid w:val="004D3D19"/>
    <w:rsid w:val="004E19E2"/>
    <w:rsid w:val="004E4B27"/>
    <w:rsid w:val="004F217B"/>
    <w:rsid w:val="00500C9C"/>
    <w:rsid w:val="00505B55"/>
    <w:rsid w:val="00506803"/>
    <w:rsid w:val="00520B57"/>
    <w:rsid w:val="00525882"/>
    <w:rsid w:val="00535627"/>
    <w:rsid w:val="0054334C"/>
    <w:rsid w:val="00552791"/>
    <w:rsid w:val="00563A0C"/>
    <w:rsid w:val="0058420B"/>
    <w:rsid w:val="005A0262"/>
    <w:rsid w:val="005A45E5"/>
    <w:rsid w:val="005A5A1F"/>
    <w:rsid w:val="005B1D53"/>
    <w:rsid w:val="005B5936"/>
    <w:rsid w:val="005C610E"/>
    <w:rsid w:val="005C6726"/>
    <w:rsid w:val="005E0F75"/>
    <w:rsid w:val="005E3BFC"/>
    <w:rsid w:val="005F78C4"/>
    <w:rsid w:val="006053A9"/>
    <w:rsid w:val="00624204"/>
    <w:rsid w:val="006426E3"/>
    <w:rsid w:val="00657F4D"/>
    <w:rsid w:val="00661668"/>
    <w:rsid w:val="00666738"/>
    <w:rsid w:val="00667584"/>
    <w:rsid w:val="006843A0"/>
    <w:rsid w:val="00694A9C"/>
    <w:rsid w:val="00697A42"/>
    <w:rsid w:val="006C6719"/>
    <w:rsid w:val="006D17FC"/>
    <w:rsid w:val="006D5B2B"/>
    <w:rsid w:val="006D6BBF"/>
    <w:rsid w:val="006E6C1E"/>
    <w:rsid w:val="007114F0"/>
    <w:rsid w:val="00712760"/>
    <w:rsid w:val="00713496"/>
    <w:rsid w:val="00723C56"/>
    <w:rsid w:val="00753746"/>
    <w:rsid w:val="0079138C"/>
    <w:rsid w:val="00791A50"/>
    <w:rsid w:val="007A783E"/>
    <w:rsid w:val="007B7C5A"/>
    <w:rsid w:val="007C551D"/>
    <w:rsid w:val="007D1E0E"/>
    <w:rsid w:val="007D579C"/>
    <w:rsid w:val="007F0B0E"/>
    <w:rsid w:val="00802335"/>
    <w:rsid w:val="00803110"/>
    <w:rsid w:val="0080592C"/>
    <w:rsid w:val="00812A09"/>
    <w:rsid w:val="00822004"/>
    <w:rsid w:val="00832CC2"/>
    <w:rsid w:val="00834BC3"/>
    <w:rsid w:val="008376EE"/>
    <w:rsid w:val="0084006D"/>
    <w:rsid w:val="008428C4"/>
    <w:rsid w:val="00842D00"/>
    <w:rsid w:val="00846BCD"/>
    <w:rsid w:val="00856A6A"/>
    <w:rsid w:val="008618B5"/>
    <w:rsid w:val="008639A2"/>
    <w:rsid w:val="00882FB8"/>
    <w:rsid w:val="00883855"/>
    <w:rsid w:val="008863B6"/>
    <w:rsid w:val="0089758A"/>
    <w:rsid w:val="008A6B16"/>
    <w:rsid w:val="008A783E"/>
    <w:rsid w:val="008B3B43"/>
    <w:rsid w:val="008B3E1E"/>
    <w:rsid w:val="008B64B7"/>
    <w:rsid w:val="008C17A2"/>
    <w:rsid w:val="008C1C66"/>
    <w:rsid w:val="008C79CA"/>
    <w:rsid w:val="008C7A74"/>
    <w:rsid w:val="008E49C7"/>
    <w:rsid w:val="008F6714"/>
    <w:rsid w:val="00910C63"/>
    <w:rsid w:val="00914BED"/>
    <w:rsid w:val="00917636"/>
    <w:rsid w:val="009213D4"/>
    <w:rsid w:val="00923B43"/>
    <w:rsid w:val="009264CE"/>
    <w:rsid w:val="009300E8"/>
    <w:rsid w:val="00933119"/>
    <w:rsid w:val="00937247"/>
    <w:rsid w:val="009468DE"/>
    <w:rsid w:val="00952A36"/>
    <w:rsid w:val="009560ED"/>
    <w:rsid w:val="009640FE"/>
    <w:rsid w:val="00965D0F"/>
    <w:rsid w:val="009850F0"/>
    <w:rsid w:val="009B035F"/>
    <w:rsid w:val="009B4108"/>
    <w:rsid w:val="009B67C8"/>
    <w:rsid w:val="009C1E6E"/>
    <w:rsid w:val="009C4FFA"/>
    <w:rsid w:val="00A029D7"/>
    <w:rsid w:val="00A23462"/>
    <w:rsid w:val="00A3150E"/>
    <w:rsid w:val="00A34937"/>
    <w:rsid w:val="00A367C5"/>
    <w:rsid w:val="00A45085"/>
    <w:rsid w:val="00A5103E"/>
    <w:rsid w:val="00A611FF"/>
    <w:rsid w:val="00A61B9A"/>
    <w:rsid w:val="00A87B01"/>
    <w:rsid w:val="00A941F7"/>
    <w:rsid w:val="00A970EC"/>
    <w:rsid w:val="00AA0CDF"/>
    <w:rsid w:val="00AB0D57"/>
    <w:rsid w:val="00AB527F"/>
    <w:rsid w:val="00AD5DA9"/>
    <w:rsid w:val="00AD626F"/>
    <w:rsid w:val="00AE1CA2"/>
    <w:rsid w:val="00AE4FB2"/>
    <w:rsid w:val="00AF29D6"/>
    <w:rsid w:val="00AF310A"/>
    <w:rsid w:val="00B0589A"/>
    <w:rsid w:val="00B10E29"/>
    <w:rsid w:val="00B22D8C"/>
    <w:rsid w:val="00B22EF0"/>
    <w:rsid w:val="00B41C6A"/>
    <w:rsid w:val="00B57473"/>
    <w:rsid w:val="00B61B46"/>
    <w:rsid w:val="00B67B5C"/>
    <w:rsid w:val="00B92BDF"/>
    <w:rsid w:val="00B93433"/>
    <w:rsid w:val="00B955E4"/>
    <w:rsid w:val="00BC1397"/>
    <w:rsid w:val="00BC1D00"/>
    <w:rsid w:val="00BE2998"/>
    <w:rsid w:val="00BF6264"/>
    <w:rsid w:val="00BF7F64"/>
    <w:rsid w:val="00C0476A"/>
    <w:rsid w:val="00C1378A"/>
    <w:rsid w:val="00C16B2F"/>
    <w:rsid w:val="00C348E7"/>
    <w:rsid w:val="00C50D82"/>
    <w:rsid w:val="00C54735"/>
    <w:rsid w:val="00C80A26"/>
    <w:rsid w:val="00CA1CFC"/>
    <w:rsid w:val="00CC037E"/>
    <w:rsid w:val="00CC5F37"/>
    <w:rsid w:val="00CE1745"/>
    <w:rsid w:val="00CE6264"/>
    <w:rsid w:val="00D07381"/>
    <w:rsid w:val="00D13FD1"/>
    <w:rsid w:val="00D162A2"/>
    <w:rsid w:val="00D4124A"/>
    <w:rsid w:val="00D54C45"/>
    <w:rsid w:val="00D61E86"/>
    <w:rsid w:val="00D711EA"/>
    <w:rsid w:val="00D7783B"/>
    <w:rsid w:val="00D82123"/>
    <w:rsid w:val="00D900B4"/>
    <w:rsid w:val="00D901EE"/>
    <w:rsid w:val="00D9208F"/>
    <w:rsid w:val="00D944EF"/>
    <w:rsid w:val="00DA384B"/>
    <w:rsid w:val="00DA4049"/>
    <w:rsid w:val="00DC5783"/>
    <w:rsid w:val="00DE499A"/>
    <w:rsid w:val="00DF3531"/>
    <w:rsid w:val="00E03B8C"/>
    <w:rsid w:val="00E07408"/>
    <w:rsid w:val="00E267EA"/>
    <w:rsid w:val="00E36195"/>
    <w:rsid w:val="00E41243"/>
    <w:rsid w:val="00E425EA"/>
    <w:rsid w:val="00E61559"/>
    <w:rsid w:val="00E63496"/>
    <w:rsid w:val="00E66606"/>
    <w:rsid w:val="00E67FB5"/>
    <w:rsid w:val="00E70DE1"/>
    <w:rsid w:val="00E808CA"/>
    <w:rsid w:val="00E936A7"/>
    <w:rsid w:val="00E93EED"/>
    <w:rsid w:val="00E95379"/>
    <w:rsid w:val="00E967A2"/>
    <w:rsid w:val="00EB3309"/>
    <w:rsid w:val="00EB627F"/>
    <w:rsid w:val="00EC2973"/>
    <w:rsid w:val="00ED7B0F"/>
    <w:rsid w:val="00EE7DB7"/>
    <w:rsid w:val="00EF40C9"/>
    <w:rsid w:val="00EF5E20"/>
    <w:rsid w:val="00F0096E"/>
    <w:rsid w:val="00F112DF"/>
    <w:rsid w:val="00F20C93"/>
    <w:rsid w:val="00F2755C"/>
    <w:rsid w:val="00F279FE"/>
    <w:rsid w:val="00F33BD2"/>
    <w:rsid w:val="00F419DC"/>
    <w:rsid w:val="00F42619"/>
    <w:rsid w:val="00F4591E"/>
    <w:rsid w:val="00F71CA6"/>
    <w:rsid w:val="00F736FE"/>
    <w:rsid w:val="00F758D0"/>
    <w:rsid w:val="00F87BCE"/>
    <w:rsid w:val="00F87CFB"/>
    <w:rsid w:val="00F94313"/>
    <w:rsid w:val="00FA55B5"/>
    <w:rsid w:val="00FC2F39"/>
    <w:rsid w:val="00FC582B"/>
    <w:rsid w:val="00FD1396"/>
    <w:rsid w:val="00FD556C"/>
    <w:rsid w:val="00FD7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90"/>
    </o:shapedefaults>
    <o:shapelayout v:ext="edit">
      <o:idmap v:ext="edit" data="2"/>
    </o:shapelayout>
  </w:shapeDefaults>
  <w:decimalSymbol w:val="."/>
  <w:listSeparator w:val=","/>
  <w14:docId w14:val="77A1BBF0"/>
  <w15:chartTrackingRefBased/>
  <w15:docId w15:val="{E4BA8BED-8CA6-41CD-A743-ACF868FA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63A0C"/>
    <w:pPr>
      <w:widowControl w:val="0"/>
      <w:autoSpaceDE w:val="0"/>
      <w:autoSpaceDN w:val="0"/>
      <w:adjustRightInd w:val="0"/>
    </w:pPr>
    <w:rPr>
      <w:rFonts w:ascii="Times New Roman" w:hAnsi="Times New Roman"/>
      <w:sz w:val="24"/>
      <w:szCs w:val="24"/>
    </w:rPr>
  </w:style>
  <w:style w:type="paragraph" w:styleId="Heading1">
    <w:name w:val="heading 1"/>
    <w:basedOn w:val="Normal"/>
    <w:next w:val="Normal"/>
    <w:link w:val="Heading1Char"/>
    <w:uiPriority w:val="1"/>
    <w:qFormat/>
    <w:pPr>
      <w:spacing w:before="69"/>
      <w:ind w:left="120"/>
      <w:outlineLvl w:val="0"/>
    </w:pPr>
    <w:rPr>
      <w:b/>
      <w:bCs/>
    </w:rPr>
  </w:style>
  <w:style w:type="paragraph" w:styleId="Heading2">
    <w:name w:val="heading 2"/>
    <w:basedOn w:val="Normal"/>
    <w:next w:val="Normal"/>
    <w:link w:val="Heading2Char"/>
    <w:uiPriority w:val="9"/>
    <w:semiHidden/>
    <w:unhideWhenUsed/>
    <w:qFormat/>
    <w:rsid w:val="00D13F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758D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9"/>
      <w:ind w:left="120"/>
    </w:pPr>
  </w:style>
  <w:style w:type="character" w:customStyle="1" w:styleId="BodyTextChar">
    <w:name w:val="Body Text Char"/>
    <w:link w:val="BodyText"/>
    <w:uiPriority w:val="1"/>
    <w:rPr>
      <w:rFonts w:ascii="Times New Roman" w:hAnsi="Times New Roman" w:cs="Times New Roman"/>
      <w:sz w:val="24"/>
      <w:szCs w:val="24"/>
    </w:rPr>
  </w:style>
  <w:style w:type="character" w:customStyle="1" w:styleId="Heading1Char">
    <w:name w:val="Heading 1 Char"/>
    <w:link w:val="Heading1"/>
    <w:uiPriority w:val="1"/>
    <w:rPr>
      <w:rFonts w:ascii="Cambria" w:eastAsia="Times New Roman" w:hAnsi="Cambria" w:cs="Times New Roman"/>
      <w:b/>
      <w:bCs/>
      <w:kern w:val="32"/>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nhideWhenUsed/>
    <w:rsid w:val="00D944EF"/>
    <w:pPr>
      <w:tabs>
        <w:tab w:val="center" w:pos="4680"/>
        <w:tab w:val="right" w:pos="9360"/>
      </w:tabs>
    </w:pPr>
  </w:style>
  <w:style w:type="character" w:customStyle="1" w:styleId="HeaderChar">
    <w:name w:val="Header Char"/>
    <w:link w:val="Header"/>
    <w:rsid w:val="00D944EF"/>
    <w:rPr>
      <w:rFonts w:ascii="Times New Roman" w:hAnsi="Times New Roman" w:cs="Times New Roman"/>
      <w:sz w:val="24"/>
      <w:szCs w:val="24"/>
    </w:rPr>
  </w:style>
  <w:style w:type="paragraph" w:styleId="Footer">
    <w:name w:val="footer"/>
    <w:basedOn w:val="Normal"/>
    <w:link w:val="FooterChar"/>
    <w:unhideWhenUsed/>
    <w:rsid w:val="00D944EF"/>
    <w:pPr>
      <w:tabs>
        <w:tab w:val="center" w:pos="4680"/>
        <w:tab w:val="right" w:pos="9360"/>
      </w:tabs>
    </w:pPr>
  </w:style>
  <w:style w:type="character" w:customStyle="1" w:styleId="FooterChar">
    <w:name w:val="Footer Char"/>
    <w:link w:val="Footer"/>
    <w:rsid w:val="00D944EF"/>
    <w:rPr>
      <w:rFonts w:ascii="Times New Roman" w:hAnsi="Times New Roman" w:cs="Times New Roman"/>
      <w:sz w:val="24"/>
      <w:szCs w:val="24"/>
    </w:rPr>
  </w:style>
  <w:style w:type="character" w:styleId="PageNumber">
    <w:name w:val="page number"/>
    <w:basedOn w:val="DefaultParagraphFont"/>
    <w:rsid w:val="00256D0E"/>
  </w:style>
  <w:style w:type="paragraph" w:styleId="BalloonText">
    <w:name w:val="Balloon Text"/>
    <w:basedOn w:val="Normal"/>
    <w:semiHidden/>
    <w:rsid w:val="00234754"/>
    <w:rPr>
      <w:rFonts w:ascii="Tahoma" w:hAnsi="Tahoma" w:cs="Tahoma"/>
      <w:sz w:val="16"/>
      <w:szCs w:val="16"/>
    </w:rPr>
  </w:style>
  <w:style w:type="character" w:styleId="Hyperlink">
    <w:name w:val="Hyperlink"/>
    <w:basedOn w:val="DefaultParagraphFont"/>
    <w:uiPriority w:val="99"/>
    <w:unhideWhenUsed/>
    <w:rsid w:val="00D7783B"/>
    <w:rPr>
      <w:color w:val="0563C1" w:themeColor="hyperlink"/>
      <w:u w:val="single"/>
    </w:rPr>
  </w:style>
  <w:style w:type="character" w:styleId="UnresolvedMention">
    <w:name w:val="Unresolved Mention"/>
    <w:basedOn w:val="DefaultParagraphFont"/>
    <w:uiPriority w:val="99"/>
    <w:semiHidden/>
    <w:unhideWhenUsed/>
    <w:rsid w:val="00D7783B"/>
    <w:rPr>
      <w:color w:val="605E5C"/>
      <w:shd w:val="clear" w:color="auto" w:fill="E1DFDD"/>
    </w:rPr>
  </w:style>
  <w:style w:type="paragraph" w:styleId="NormalWeb">
    <w:name w:val="Normal (Web)"/>
    <w:basedOn w:val="Normal"/>
    <w:uiPriority w:val="99"/>
    <w:unhideWhenUsed/>
    <w:rsid w:val="0084006D"/>
    <w:pPr>
      <w:widowControl/>
      <w:autoSpaceDE/>
      <w:autoSpaceDN/>
      <w:adjustRightInd/>
      <w:spacing w:before="100" w:beforeAutospacing="1" w:after="100" w:afterAutospacing="1"/>
    </w:pPr>
  </w:style>
  <w:style w:type="character" w:customStyle="1" w:styleId="citation-280">
    <w:name w:val="citation-280"/>
    <w:basedOn w:val="DefaultParagraphFont"/>
    <w:rsid w:val="0084006D"/>
  </w:style>
  <w:style w:type="character" w:customStyle="1" w:styleId="citation-279">
    <w:name w:val="citation-279"/>
    <w:basedOn w:val="DefaultParagraphFont"/>
    <w:rsid w:val="0084006D"/>
  </w:style>
  <w:style w:type="character" w:customStyle="1" w:styleId="citation-278">
    <w:name w:val="citation-278"/>
    <w:basedOn w:val="DefaultParagraphFont"/>
    <w:rsid w:val="0084006D"/>
  </w:style>
  <w:style w:type="character" w:customStyle="1" w:styleId="citation-277">
    <w:name w:val="citation-277"/>
    <w:basedOn w:val="DefaultParagraphFont"/>
    <w:rsid w:val="0084006D"/>
  </w:style>
  <w:style w:type="character" w:customStyle="1" w:styleId="citation-276">
    <w:name w:val="citation-276"/>
    <w:basedOn w:val="DefaultParagraphFont"/>
    <w:rsid w:val="0084006D"/>
  </w:style>
  <w:style w:type="character" w:customStyle="1" w:styleId="citation-275">
    <w:name w:val="citation-275"/>
    <w:basedOn w:val="DefaultParagraphFont"/>
    <w:rsid w:val="0084006D"/>
  </w:style>
  <w:style w:type="character" w:customStyle="1" w:styleId="Heading3Char">
    <w:name w:val="Heading 3 Char"/>
    <w:basedOn w:val="DefaultParagraphFont"/>
    <w:link w:val="Heading3"/>
    <w:uiPriority w:val="9"/>
    <w:semiHidden/>
    <w:rsid w:val="00F758D0"/>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D13F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5207">
      <w:bodyDiv w:val="1"/>
      <w:marLeft w:val="0"/>
      <w:marRight w:val="0"/>
      <w:marTop w:val="0"/>
      <w:marBottom w:val="0"/>
      <w:divBdr>
        <w:top w:val="none" w:sz="0" w:space="0" w:color="auto"/>
        <w:left w:val="none" w:sz="0" w:space="0" w:color="auto"/>
        <w:bottom w:val="none" w:sz="0" w:space="0" w:color="auto"/>
        <w:right w:val="none" w:sz="0" w:space="0" w:color="auto"/>
      </w:divBdr>
    </w:div>
    <w:div w:id="223569962">
      <w:marLeft w:val="0"/>
      <w:marRight w:val="0"/>
      <w:marTop w:val="0"/>
      <w:marBottom w:val="0"/>
      <w:divBdr>
        <w:top w:val="none" w:sz="0" w:space="0" w:color="auto"/>
        <w:left w:val="none" w:sz="0" w:space="0" w:color="auto"/>
        <w:bottom w:val="none" w:sz="0" w:space="0" w:color="auto"/>
        <w:right w:val="none" w:sz="0" w:space="0" w:color="auto"/>
      </w:divBdr>
      <w:divsChild>
        <w:div w:id="104735793">
          <w:marLeft w:val="0"/>
          <w:marRight w:val="0"/>
          <w:marTop w:val="0"/>
          <w:marBottom w:val="0"/>
          <w:divBdr>
            <w:top w:val="none" w:sz="0" w:space="0" w:color="auto"/>
            <w:left w:val="none" w:sz="0" w:space="0" w:color="auto"/>
            <w:bottom w:val="none" w:sz="0" w:space="0" w:color="auto"/>
            <w:right w:val="none" w:sz="0" w:space="0" w:color="auto"/>
          </w:divBdr>
        </w:div>
      </w:divsChild>
    </w:div>
    <w:div w:id="428896367">
      <w:marLeft w:val="0"/>
      <w:marRight w:val="0"/>
      <w:marTop w:val="0"/>
      <w:marBottom w:val="0"/>
      <w:divBdr>
        <w:top w:val="none" w:sz="0" w:space="0" w:color="auto"/>
        <w:left w:val="none" w:sz="0" w:space="0" w:color="auto"/>
        <w:bottom w:val="none" w:sz="0" w:space="0" w:color="auto"/>
        <w:right w:val="none" w:sz="0" w:space="0" w:color="auto"/>
      </w:divBdr>
      <w:divsChild>
        <w:div w:id="1665670297">
          <w:marLeft w:val="0"/>
          <w:marRight w:val="0"/>
          <w:marTop w:val="0"/>
          <w:marBottom w:val="0"/>
          <w:divBdr>
            <w:top w:val="none" w:sz="0" w:space="0" w:color="auto"/>
            <w:left w:val="none" w:sz="0" w:space="0" w:color="auto"/>
            <w:bottom w:val="none" w:sz="0" w:space="0" w:color="auto"/>
            <w:right w:val="none" w:sz="0" w:space="0" w:color="auto"/>
          </w:divBdr>
        </w:div>
      </w:divsChild>
    </w:div>
    <w:div w:id="490022840">
      <w:bodyDiv w:val="1"/>
      <w:marLeft w:val="0"/>
      <w:marRight w:val="0"/>
      <w:marTop w:val="0"/>
      <w:marBottom w:val="0"/>
      <w:divBdr>
        <w:top w:val="none" w:sz="0" w:space="0" w:color="auto"/>
        <w:left w:val="none" w:sz="0" w:space="0" w:color="auto"/>
        <w:bottom w:val="none" w:sz="0" w:space="0" w:color="auto"/>
        <w:right w:val="none" w:sz="0" w:space="0" w:color="auto"/>
      </w:divBdr>
    </w:div>
    <w:div w:id="786118297">
      <w:bodyDiv w:val="1"/>
      <w:marLeft w:val="0"/>
      <w:marRight w:val="0"/>
      <w:marTop w:val="0"/>
      <w:marBottom w:val="0"/>
      <w:divBdr>
        <w:top w:val="none" w:sz="0" w:space="0" w:color="auto"/>
        <w:left w:val="none" w:sz="0" w:space="0" w:color="auto"/>
        <w:bottom w:val="none" w:sz="0" w:space="0" w:color="auto"/>
        <w:right w:val="none" w:sz="0" w:space="0" w:color="auto"/>
      </w:divBdr>
      <w:divsChild>
        <w:div w:id="1192768250">
          <w:marLeft w:val="0"/>
          <w:marRight w:val="0"/>
          <w:marTop w:val="0"/>
          <w:marBottom w:val="0"/>
          <w:divBdr>
            <w:top w:val="none" w:sz="0" w:space="0" w:color="auto"/>
            <w:left w:val="none" w:sz="0" w:space="0" w:color="auto"/>
            <w:bottom w:val="none" w:sz="0" w:space="0" w:color="auto"/>
            <w:right w:val="none" w:sz="0" w:space="0" w:color="auto"/>
          </w:divBdr>
          <w:divsChild>
            <w:div w:id="165120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1502">
      <w:bodyDiv w:val="1"/>
      <w:marLeft w:val="0"/>
      <w:marRight w:val="0"/>
      <w:marTop w:val="0"/>
      <w:marBottom w:val="0"/>
      <w:divBdr>
        <w:top w:val="none" w:sz="0" w:space="0" w:color="auto"/>
        <w:left w:val="none" w:sz="0" w:space="0" w:color="auto"/>
        <w:bottom w:val="none" w:sz="0" w:space="0" w:color="auto"/>
        <w:right w:val="none" w:sz="0" w:space="0" w:color="auto"/>
      </w:divBdr>
      <w:divsChild>
        <w:div w:id="768352744">
          <w:marLeft w:val="0"/>
          <w:marRight w:val="0"/>
          <w:marTop w:val="0"/>
          <w:marBottom w:val="0"/>
          <w:divBdr>
            <w:top w:val="none" w:sz="0" w:space="0" w:color="auto"/>
            <w:left w:val="none" w:sz="0" w:space="0" w:color="auto"/>
            <w:bottom w:val="none" w:sz="0" w:space="0" w:color="auto"/>
            <w:right w:val="none" w:sz="0" w:space="0" w:color="auto"/>
          </w:divBdr>
          <w:divsChild>
            <w:div w:id="139743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0035">
      <w:bodyDiv w:val="1"/>
      <w:marLeft w:val="0"/>
      <w:marRight w:val="0"/>
      <w:marTop w:val="0"/>
      <w:marBottom w:val="0"/>
      <w:divBdr>
        <w:top w:val="none" w:sz="0" w:space="0" w:color="auto"/>
        <w:left w:val="none" w:sz="0" w:space="0" w:color="auto"/>
        <w:bottom w:val="none" w:sz="0" w:space="0" w:color="auto"/>
        <w:right w:val="none" w:sz="0" w:space="0" w:color="auto"/>
      </w:divBdr>
    </w:div>
    <w:div w:id="1358307535">
      <w:bodyDiv w:val="1"/>
      <w:marLeft w:val="0"/>
      <w:marRight w:val="0"/>
      <w:marTop w:val="0"/>
      <w:marBottom w:val="0"/>
      <w:divBdr>
        <w:top w:val="none" w:sz="0" w:space="0" w:color="auto"/>
        <w:left w:val="none" w:sz="0" w:space="0" w:color="auto"/>
        <w:bottom w:val="none" w:sz="0" w:space="0" w:color="auto"/>
        <w:right w:val="none" w:sz="0" w:space="0" w:color="auto"/>
      </w:divBdr>
      <w:divsChild>
        <w:div w:id="1911689913">
          <w:marLeft w:val="0"/>
          <w:marRight w:val="0"/>
          <w:marTop w:val="0"/>
          <w:marBottom w:val="0"/>
          <w:divBdr>
            <w:top w:val="none" w:sz="0" w:space="0" w:color="auto"/>
            <w:left w:val="none" w:sz="0" w:space="0" w:color="auto"/>
            <w:bottom w:val="none" w:sz="0" w:space="0" w:color="auto"/>
            <w:right w:val="none" w:sz="0" w:space="0" w:color="auto"/>
          </w:divBdr>
          <w:divsChild>
            <w:div w:id="20403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61671">
      <w:bodyDiv w:val="1"/>
      <w:marLeft w:val="0"/>
      <w:marRight w:val="0"/>
      <w:marTop w:val="0"/>
      <w:marBottom w:val="0"/>
      <w:divBdr>
        <w:top w:val="none" w:sz="0" w:space="0" w:color="auto"/>
        <w:left w:val="none" w:sz="0" w:space="0" w:color="auto"/>
        <w:bottom w:val="none" w:sz="0" w:space="0" w:color="auto"/>
        <w:right w:val="none" w:sz="0" w:space="0" w:color="auto"/>
      </w:divBdr>
      <w:divsChild>
        <w:div w:id="1734159719">
          <w:marLeft w:val="0"/>
          <w:marRight w:val="0"/>
          <w:marTop w:val="0"/>
          <w:marBottom w:val="0"/>
          <w:divBdr>
            <w:top w:val="none" w:sz="0" w:space="0" w:color="auto"/>
            <w:left w:val="none" w:sz="0" w:space="0" w:color="auto"/>
            <w:bottom w:val="none" w:sz="0" w:space="0" w:color="auto"/>
            <w:right w:val="none" w:sz="0" w:space="0" w:color="auto"/>
          </w:divBdr>
          <w:divsChild>
            <w:div w:id="5248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2161">
      <w:bodyDiv w:val="1"/>
      <w:marLeft w:val="0"/>
      <w:marRight w:val="0"/>
      <w:marTop w:val="0"/>
      <w:marBottom w:val="0"/>
      <w:divBdr>
        <w:top w:val="none" w:sz="0" w:space="0" w:color="auto"/>
        <w:left w:val="none" w:sz="0" w:space="0" w:color="auto"/>
        <w:bottom w:val="none" w:sz="0" w:space="0" w:color="auto"/>
        <w:right w:val="none" w:sz="0" w:space="0" w:color="auto"/>
      </w:divBdr>
      <w:divsChild>
        <w:div w:id="1332179221">
          <w:marLeft w:val="0"/>
          <w:marRight w:val="0"/>
          <w:marTop w:val="0"/>
          <w:marBottom w:val="0"/>
          <w:divBdr>
            <w:top w:val="none" w:sz="0" w:space="0" w:color="auto"/>
            <w:left w:val="none" w:sz="0" w:space="0" w:color="auto"/>
            <w:bottom w:val="none" w:sz="0" w:space="0" w:color="auto"/>
            <w:right w:val="none" w:sz="0" w:space="0" w:color="auto"/>
          </w:divBdr>
          <w:divsChild>
            <w:div w:id="3610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4992">
      <w:bodyDiv w:val="1"/>
      <w:marLeft w:val="0"/>
      <w:marRight w:val="0"/>
      <w:marTop w:val="0"/>
      <w:marBottom w:val="0"/>
      <w:divBdr>
        <w:top w:val="none" w:sz="0" w:space="0" w:color="auto"/>
        <w:left w:val="none" w:sz="0" w:space="0" w:color="auto"/>
        <w:bottom w:val="none" w:sz="0" w:space="0" w:color="auto"/>
        <w:right w:val="none" w:sz="0" w:space="0" w:color="auto"/>
      </w:divBdr>
      <w:divsChild>
        <w:div w:id="1077240038">
          <w:marLeft w:val="0"/>
          <w:marRight w:val="0"/>
          <w:marTop w:val="0"/>
          <w:marBottom w:val="0"/>
          <w:divBdr>
            <w:top w:val="none" w:sz="0" w:space="0" w:color="auto"/>
            <w:left w:val="none" w:sz="0" w:space="0" w:color="auto"/>
            <w:bottom w:val="none" w:sz="0" w:space="0" w:color="auto"/>
            <w:right w:val="none" w:sz="0" w:space="0" w:color="auto"/>
          </w:divBdr>
          <w:divsChild>
            <w:div w:id="18051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42400">
      <w:marLeft w:val="0"/>
      <w:marRight w:val="0"/>
      <w:marTop w:val="0"/>
      <w:marBottom w:val="0"/>
      <w:divBdr>
        <w:top w:val="none" w:sz="0" w:space="0" w:color="auto"/>
        <w:left w:val="none" w:sz="0" w:space="0" w:color="auto"/>
        <w:bottom w:val="none" w:sz="0" w:space="0" w:color="auto"/>
        <w:right w:val="none" w:sz="0" w:space="0" w:color="auto"/>
      </w:divBdr>
      <w:divsChild>
        <w:div w:id="270700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My%20Drive\Phil's%20Drive\LOOPS\BarthCalderon\Forms\Trusts\EP%20Q%20-%20Rev%203-14-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97513f-eca6-4931-b272-7672b71c59d1" xsi:nil="true"/>
    <lcf76f155ced4ddcb4097134ff3c332f xmlns="e83a8ddd-a182-4c17-9a21-f6c5704ac96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B109E2D2696849A3F8CB71D54F18C2" ma:contentTypeVersion="15" ma:contentTypeDescription="Create a new document." ma:contentTypeScope="" ma:versionID="62cc22a5ef32e97da7eabaf89b0e33d3">
  <xsd:schema xmlns:xsd="http://www.w3.org/2001/XMLSchema" xmlns:xs="http://www.w3.org/2001/XMLSchema" xmlns:p="http://schemas.microsoft.com/office/2006/metadata/properties" xmlns:ns2="e83a8ddd-a182-4c17-9a21-f6c5704ac964" xmlns:ns3="c897513f-eca6-4931-b272-7672b71c59d1" targetNamespace="http://schemas.microsoft.com/office/2006/metadata/properties" ma:root="true" ma:fieldsID="66c8aa76ba5a21d91fab281199f7004c" ns2:_="" ns3:_="">
    <xsd:import namespace="e83a8ddd-a182-4c17-9a21-f6c5704ac964"/>
    <xsd:import namespace="c897513f-eca6-4931-b272-7672b71c59d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3a8ddd-a182-4c17-9a21-f6c5704ac9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aa3ef65-718e-4852-8624-f29c527a9c3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897513f-eca6-4931-b272-7672b71c59d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4dedcbf-be5b-41cf-a919-67d439566d4a}" ma:internalName="TaxCatchAll" ma:showField="CatchAllData" ma:web="c897513f-eca6-4931-b272-7672b71c5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782BD4-11CA-44BA-9D88-0DA22E402BB1}">
  <ds:schemaRefs>
    <ds:schemaRef ds:uri="http://schemas.microsoft.com/office/2006/metadata/properties"/>
    <ds:schemaRef ds:uri="http://schemas.microsoft.com/office/infopath/2007/PartnerControls"/>
    <ds:schemaRef ds:uri="c897513f-eca6-4931-b272-7672b71c59d1"/>
    <ds:schemaRef ds:uri="e83a8ddd-a182-4c17-9a21-f6c5704ac964"/>
  </ds:schemaRefs>
</ds:datastoreItem>
</file>

<file path=customXml/itemProps2.xml><?xml version="1.0" encoding="utf-8"?>
<ds:datastoreItem xmlns:ds="http://schemas.openxmlformats.org/officeDocument/2006/customXml" ds:itemID="{B6B0CF34-98B0-4F98-A93E-63FDE916DD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3a8ddd-a182-4c17-9a21-f6c5704ac964"/>
    <ds:schemaRef ds:uri="c897513f-eca6-4931-b272-7672b71c5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580402-88E9-4A20-96B5-EE3534F3C6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EP Q - Rev 3-14-26</Template>
  <TotalTime>89</TotalTime>
  <Pages>9</Pages>
  <Words>2172</Words>
  <Characters>12384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Probate Questionnaire</vt:lpstr>
    </vt:vector>
  </TitlesOfParts>
  <Company>Hewlett-Packard</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Probate Questionnaire</dc:title>
  <dc:subject/>
  <dc:creator>Phil Shekerlian</dc:creator>
  <cp:keywords>Probate Client Info Form</cp:keywords>
  <dc:description/>
  <cp:lastModifiedBy>Phil Shekerlian</cp:lastModifiedBy>
  <cp:revision>39</cp:revision>
  <cp:lastPrinted>2026-01-06T19:13:00Z</cp:lastPrinted>
  <dcterms:created xsi:type="dcterms:W3CDTF">2026-10-01T23:53:00Z</dcterms:created>
  <dcterms:modified xsi:type="dcterms:W3CDTF">2026-10-14T01:17:00Z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0x0101007FB109E2D2696849A3F8CB71D54F18C2</vt:lpwstr>
  </property>
  <property fmtid="{D5CDD505-2E9C-101B-9397-08002B2CF9AE}" pid="3" name="Order">
    <vt:r8>5800</vt:r8>
  </property>
</Properties>
</file>